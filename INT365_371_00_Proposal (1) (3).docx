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30E66" w14:textId="47066062" w:rsidR="0016164D" w:rsidRPr="00C9770F" w:rsidRDefault="006A6799" w:rsidP="005B02B8">
      <w:pPr>
        <w:ind w:left="720" w:hanging="720"/>
        <w:jc w:val="center"/>
        <w:rPr>
          <w:rFonts w:ascii="TH Sarabun New" w:hAnsi="TH Sarabun New" w:cs="TH Sarabun New"/>
          <w:b/>
          <w:bCs/>
          <w:sz w:val="24"/>
          <w:szCs w:val="24"/>
        </w:rPr>
      </w:pPr>
      <w:r>
        <w:rPr>
          <w:rFonts w:ascii="TH Sarabun New" w:hAnsi="TH Sarabun New" w:cs="TH Sarabun New"/>
          <w:b/>
          <w:bCs/>
          <w:sz w:val="24"/>
          <w:szCs w:val="24"/>
          <w:cs/>
        </w:rPr>
        <w:tab/>
      </w:r>
    </w:p>
    <w:p w14:paraId="5469E31D" w14:textId="77777777" w:rsidR="0066122C" w:rsidRDefault="0066122C" w:rsidP="0066122C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2A549D3" w14:textId="77777777" w:rsidR="0066122C" w:rsidRDefault="0066122C" w:rsidP="0066122C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5ECCB1E" w14:textId="2CF7D7C4" w:rsidR="0016164D" w:rsidRDefault="0016164D" w:rsidP="0066122C">
      <w:pPr>
        <w:jc w:val="center"/>
        <w:rPr>
          <w:rFonts w:ascii="TH Sarabun New" w:hAnsi="TH Sarabun New" w:cs="TH Sarabun New"/>
          <w:sz w:val="32"/>
          <w:szCs w:val="32"/>
        </w:rPr>
      </w:pPr>
      <w:r w:rsidRPr="00C9770F">
        <w:rPr>
          <w:rFonts w:ascii="TH Sarabun New" w:hAnsi="TH Sarabun New" w:cs="TH Sarabun New"/>
          <w:sz w:val="32"/>
          <w:szCs w:val="32"/>
          <w:cs/>
        </w:rPr>
        <w:t>ชื่อโครงงาน</w:t>
      </w:r>
      <w:r w:rsidRPr="00C9770F">
        <w:rPr>
          <w:rFonts w:ascii="TH Sarabun New" w:hAnsi="TH Sarabun New" w:cs="TH Sarabun New"/>
          <w:sz w:val="32"/>
          <w:szCs w:val="32"/>
        </w:rPr>
        <w:t xml:space="preserve"> </w:t>
      </w:r>
      <w:r w:rsidR="007448F2" w:rsidRPr="007448F2">
        <w:rPr>
          <w:rFonts w:ascii="TH SarabunPSK" w:hAnsi="TH SarabunPSK" w:cs="TH SarabunPSK" w:hint="cs"/>
          <w:bCs/>
          <w:sz w:val="32"/>
          <w:szCs w:val="32"/>
          <w:cs/>
        </w:rPr>
        <w:t>แพลตฟอร์มการนำเสนอแบบมีปฏิสัมพันธ์แบบเรียลไทม์ สำหรับห้องเรียนมจธ.</w:t>
      </w:r>
    </w:p>
    <w:p w14:paraId="738BFF47" w14:textId="77777777" w:rsidR="0095634D" w:rsidRDefault="0095634D" w:rsidP="0016164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78E9463" w14:textId="77777777" w:rsidR="0095634D" w:rsidRDefault="0095634D" w:rsidP="0016164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B68535D" w14:textId="77777777" w:rsidR="0066122C" w:rsidRPr="00C9770F" w:rsidRDefault="0066122C" w:rsidP="0016164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B92755D" w14:textId="77777777" w:rsidR="0016164D" w:rsidRPr="00C9770F" w:rsidRDefault="0016164D" w:rsidP="0016164D">
      <w:pPr>
        <w:rPr>
          <w:rFonts w:ascii="TH Sarabun New" w:hAnsi="TH Sarabun New" w:cs="TH Sarabun New"/>
          <w:sz w:val="20"/>
        </w:rPr>
      </w:pPr>
    </w:p>
    <w:p w14:paraId="5CAD3D10" w14:textId="77777777" w:rsidR="0016164D" w:rsidRPr="00C9770F" w:rsidRDefault="0016164D" w:rsidP="0016164D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C9770F">
        <w:rPr>
          <w:rFonts w:ascii="TH Sarabun New" w:hAnsi="TH Sarabun New" w:cs="TH Sarabun New"/>
          <w:sz w:val="32"/>
          <w:szCs w:val="32"/>
          <w:cs/>
        </w:rPr>
        <w:t>โดย</w:t>
      </w:r>
    </w:p>
    <w:p w14:paraId="7D0C6534" w14:textId="77777777" w:rsidR="0016164D" w:rsidRPr="00C9770F" w:rsidRDefault="0016164D" w:rsidP="0016164D">
      <w:pPr>
        <w:jc w:val="center"/>
        <w:rPr>
          <w:rFonts w:ascii="TH Sarabun New" w:hAnsi="TH Sarabun New" w:cs="TH Sarabun New"/>
          <w:sz w:val="20"/>
        </w:rPr>
      </w:pPr>
    </w:p>
    <w:p w14:paraId="5F93664A" w14:textId="101991D8" w:rsidR="0016164D" w:rsidRPr="00C9770F" w:rsidRDefault="0035194A" w:rsidP="00B23576">
      <w:pPr>
        <w:numPr>
          <w:ilvl w:val="0"/>
          <w:numId w:val="2"/>
        </w:numPr>
        <w:tabs>
          <w:tab w:val="left" w:pos="360"/>
        </w:tabs>
        <w:spacing w:line="360" w:lineRule="auto"/>
        <w:ind w:left="1800"/>
        <w:rPr>
          <w:rFonts w:ascii="TH Sarabun New" w:hAnsi="TH Sarabun New" w:cs="TH Sarabun New"/>
          <w:sz w:val="32"/>
          <w:szCs w:val="32"/>
        </w:rPr>
      </w:pPr>
      <w:r w:rsidRPr="00C9770F">
        <w:rPr>
          <w:rFonts w:ascii="TH Sarabun New" w:hAnsi="TH Sarabun New" w:cs="TH Sarabun New"/>
          <w:sz w:val="32"/>
          <w:szCs w:val="32"/>
          <w:cs/>
        </w:rPr>
        <w:t xml:space="preserve">จรณะ </w:t>
      </w:r>
      <w:r w:rsidR="00845202" w:rsidRPr="00C9770F">
        <w:rPr>
          <w:rFonts w:ascii="TH Sarabun New" w:hAnsi="TH Sarabun New" w:cs="TH Sarabun New"/>
          <w:sz w:val="32"/>
          <w:szCs w:val="32"/>
          <w:cs/>
        </w:rPr>
        <w:tab/>
      </w:r>
      <w:r w:rsidRPr="00C9770F">
        <w:rPr>
          <w:rFonts w:ascii="TH Sarabun New" w:hAnsi="TH Sarabun New" w:cs="TH Sarabun New"/>
          <w:sz w:val="32"/>
          <w:szCs w:val="32"/>
          <w:cs/>
        </w:rPr>
        <w:t xml:space="preserve">สุขโรจน์ </w:t>
      </w:r>
      <w:r w:rsidR="00845202" w:rsidRPr="00C9770F">
        <w:rPr>
          <w:rFonts w:ascii="TH Sarabun New" w:hAnsi="TH Sarabun New" w:cs="TH Sarabun New"/>
          <w:sz w:val="32"/>
          <w:szCs w:val="32"/>
          <w:cs/>
        </w:rPr>
        <w:tab/>
      </w:r>
      <w:r w:rsidR="00845202" w:rsidRPr="00C9770F">
        <w:rPr>
          <w:rFonts w:ascii="TH Sarabun New" w:hAnsi="TH Sarabun New" w:cs="TH Sarabun New"/>
          <w:sz w:val="32"/>
          <w:szCs w:val="32"/>
          <w:cs/>
        </w:rPr>
        <w:tab/>
      </w:r>
      <w:r w:rsidR="0016164D" w:rsidRPr="00C9770F">
        <w:rPr>
          <w:rFonts w:ascii="TH Sarabun New" w:hAnsi="TH Sarabun New" w:cs="TH Sarabun New"/>
          <w:sz w:val="32"/>
          <w:szCs w:val="32"/>
          <w:cs/>
        </w:rPr>
        <w:t>รหัส</w:t>
      </w:r>
      <w:r w:rsidRPr="00C9770F">
        <w:rPr>
          <w:rFonts w:ascii="TH Sarabun New" w:hAnsi="TH Sarabun New" w:cs="TH Sarabun New"/>
          <w:sz w:val="32"/>
          <w:szCs w:val="32"/>
        </w:rPr>
        <w:t xml:space="preserve"> 66130500012</w:t>
      </w:r>
    </w:p>
    <w:p w14:paraId="34C7FC07" w14:textId="510D8E51" w:rsidR="0016164D" w:rsidRPr="00C9770F" w:rsidRDefault="0035194A" w:rsidP="00B23576">
      <w:pPr>
        <w:numPr>
          <w:ilvl w:val="0"/>
          <w:numId w:val="2"/>
        </w:numPr>
        <w:tabs>
          <w:tab w:val="left" w:pos="360"/>
        </w:tabs>
        <w:spacing w:line="360" w:lineRule="auto"/>
        <w:ind w:left="1800"/>
        <w:rPr>
          <w:rFonts w:ascii="TH Sarabun New" w:hAnsi="TH Sarabun New" w:cs="TH Sarabun New"/>
          <w:sz w:val="32"/>
          <w:szCs w:val="32"/>
        </w:rPr>
      </w:pPr>
      <w:r w:rsidRPr="00C9770F">
        <w:rPr>
          <w:rFonts w:ascii="TH Sarabun New" w:hAnsi="TH Sarabun New" w:cs="TH Sarabun New"/>
          <w:sz w:val="32"/>
          <w:szCs w:val="32"/>
          <w:cs/>
        </w:rPr>
        <w:t xml:space="preserve">ภัทร์ทัศน์ </w:t>
      </w:r>
      <w:r w:rsidR="00845202" w:rsidRPr="00C9770F">
        <w:rPr>
          <w:rFonts w:ascii="TH Sarabun New" w:hAnsi="TH Sarabun New" w:cs="TH Sarabun New"/>
          <w:sz w:val="32"/>
          <w:szCs w:val="32"/>
          <w:cs/>
        </w:rPr>
        <w:tab/>
      </w:r>
      <w:r w:rsidRPr="00C9770F">
        <w:rPr>
          <w:rFonts w:ascii="TH Sarabun New" w:hAnsi="TH Sarabun New" w:cs="TH Sarabun New"/>
          <w:sz w:val="32"/>
          <w:szCs w:val="32"/>
          <w:cs/>
        </w:rPr>
        <w:t xml:space="preserve">จิรธรรมานุวัตร </w:t>
      </w:r>
      <w:r w:rsidR="00845202" w:rsidRPr="00C9770F">
        <w:rPr>
          <w:rFonts w:ascii="TH Sarabun New" w:hAnsi="TH Sarabun New" w:cs="TH Sarabun New"/>
          <w:sz w:val="32"/>
          <w:szCs w:val="32"/>
          <w:cs/>
        </w:rPr>
        <w:tab/>
      </w:r>
      <w:r w:rsidR="00845202" w:rsidRPr="00C9770F">
        <w:rPr>
          <w:rFonts w:ascii="TH Sarabun New" w:hAnsi="TH Sarabun New" w:cs="TH Sarabun New"/>
          <w:sz w:val="32"/>
          <w:szCs w:val="32"/>
          <w:cs/>
        </w:rPr>
        <w:tab/>
      </w:r>
      <w:r w:rsidR="0016164D" w:rsidRPr="00C9770F">
        <w:rPr>
          <w:rFonts w:ascii="TH Sarabun New" w:hAnsi="TH Sarabun New" w:cs="TH Sarabun New"/>
          <w:sz w:val="32"/>
          <w:szCs w:val="32"/>
          <w:cs/>
        </w:rPr>
        <w:t>รหัส</w:t>
      </w:r>
      <w:r w:rsidRPr="00C9770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9770F">
        <w:rPr>
          <w:rFonts w:ascii="TH Sarabun New" w:hAnsi="TH Sarabun New" w:cs="TH Sarabun New"/>
          <w:sz w:val="32"/>
          <w:szCs w:val="32"/>
        </w:rPr>
        <w:t>66130500070</w:t>
      </w:r>
    </w:p>
    <w:p w14:paraId="16D0FCED" w14:textId="011CB177" w:rsidR="0095634D" w:rsidRDefault="0035194A" w:rsidP="0095634D">
      <w:pPr>
        <w:numPr>
          <w:ilvl w:val="0"/>
          <w:numId w:val="2"/>
        </w:numPr>
        <w:tabs>
          <w:tab w:val="left" w:pos="360"/>
        </w:tabs>
        <w:snapToGrid w:val="0"/>
        <w:spacing w:after="240" w:line="360" w:lineRule="auto"/>
        <w:ind w:left="1797" w:hanging="357"/>
        <w:rPr>
          <w:rFonts w:ascii="TH Sarabun New" w:hAnsi="TH Sarabun New" w:cs="TH Sarabun New"/>
          <w:sz w:val="32"/>
          <w:szCs w:val="32"/>
        </w:rPr>
      </w:pPr>
      <w:r w:rsidRPr="00C9770F">
        <w:rPr>
          <w:rFonts w:ascii="TH Sarabun New" w:hAnsi="TH Sarabun New" w:cs="TH Sarabun New"/>
          <w:sz w:val="32"/>
          <w:szCs w:val="32"/>
          <w:cs/>
        </w:rPr>
        <w:t xml:space="preserve">อภิวิชญ์ </w:t>
      </w:r>
      <w:r w:rsidR="00845202" w:rsidRPr="00C9770F">
        <w:rPr>
          <w:rFonts w:ascii="TH Sarabun New" w:hAnsi="TH Sarabun New" w:cs="TH Sarabun New"/>
          <w:sz w:val="32"/>
          <w:szCs w:val="32"/>
          <w:cs/>
        </w:rPr>
        <w:tab/>
      </w:r>
      <w:r w:rsidRPr="00C9770F">
        <w:rPr>
          <w:rFonts w:ascii="TH Sarabun New" w:hAnsi="TH Sarabun New" w:cs="TH Sarabun New"/>
          <w:sz w:val="32"/>
          <w:szCs w:val="32"/>
          <w:cs/>
        </w:rPr>
        <w:t xml:space="preserve">พิศาลอัครเลิศกุล </w:t>
      </w:r>
      <w:r w:rsidR="00845202" w:rsidRPr="00C9770F">
        <w:rPr>
          <w:rFonts w:ascii="TH Sarabun New" w:hAnsi="TH Sarabun New" w:cs="TH Sarabun New"/>
          <w:sz w:val="32"/>
          <w:szCs w:val="32"/>
          <w:cs/>
        </w:rPr>
        <w:tab/>
      </w:r>
      <w:r w:rsidR="0016164D" w:rsidRPr="00C9770F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C966F8" w:rsidRPr="00C9770F">
        <w:rPr>
          <w:rFonts w:ascii="TH Sarabun New" w:hAnsi="TH Sarabun New" w:cs="TH Sarabun New"/>
          <w:sz w:val="32"/>
          <w:szCs w:val="32"/>
        </w:rPr>
        <w:t>66130500</w:t>
      </w:r>
      <w:r w:rsidR="00C966F8">
        <w:rPr>
          <w:rFonts w:ascii="TH Sarabun New" w:hAnsi="TH Sarabun New" w:cs="TH Sarabun New"/>
          <w:sz w:val="32"/>
          <w:szCs w:val="32"/>
        </w:rPr>
        <w:t>127</w:t>
      </w:r>
    </w:p>
    <w:p w14:paraId="6EF1916D" w14:textId="77777777" w:rsidR="0095634D" w:rsidRDefault="0095634D" w:rsidP="0095634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99CFBD5" w14:textId="77777777" w:rsidR="0066122C" w:rsidRDefault="0066122C" w:rsidP="0095634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1D02827" w14:textId="77777777" w:rsidR="0095634D" w:rsidRDefault="0095634D" w:rsidP="0095634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585979E" w14:textId="4465007A" w:rsidR="0095634D" w:rsidRPr="0095634D" w:rsidRDefault="0095634D" w:rsidP="0095634D">
      <w:pPr>
        <w:jc w:val="center"/>
        <w:rPr>
          <w:rFonts w:ascii="TH SarabunPSK" w:hAnsi="TH SarabunPSK" w:cs="TH SarabunPSK"/>
          <w:sz w:val="32"/>
          <w:szCs w:val="32"/>
        </w:rPr>
      </w:pPr>
      <w:r w:rsidRPr="0095634D">
        <w:rPr>
          <w:rFonts w:ascii="TH SarabunPSK" w:hAnsi="TH SarabunPSK" w:cs="TH SarabunPSK" w:hint="cs"/>
          <w:sz w:val="32"/>
          <w:szCs w:val="32"/>
          <w:cs/>
        </w:rPr>
        <w:t>สาขาเทคโนโลยีสารสนเทศ</w:t>
      </w:r>
    </w:p>
    <w:p w14:paraId="611646AA" w14:textId="77777777" w:rsidR="0095634D" w:rsidRDefault="0095634D" w:rsidP="0095634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81263E7" w14:textId="77777777" w:rsidR="0066122C" w:rsidRPr="0095634D" w:rsidRDefault="0066122C" w:rsidP="0095634D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2EA1BF6D" w14:textId="77777777" w:rsidR="0095634D" w:rsidRPr="0095634D" w:rsidRDefault="0095634D" w:rsidP="0095634D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E398002" w14:textId="77777777" w:rsidR="0095634D" w:rsidRPr="0095634D" w:rsidRDefault="0095634D" w:rsidP="0095634D">
      <w:pPr>
        <w:jc w:val="center"/>
        <w:rPr>
          <w:rFonts w:ascii="TH SarabunPSK" w:hAnsi="TH SarabunPSK" w:cs="TH SarabunPSK"/>
          <w:sz w:val="32"/>
          <w:szCs w:val="32"/>
        </w:rPr>
      </w:pPr>
      <w:r w:rsidRPr="0095634D">
        <w:rPr>
          <w:rFonts w:ascii="TH SarabunPSK" w:hAnsi="TH SarabunPSK" w:cs="TH SarabunPSK" w:hint="cs"/>
          <w:sz w:val="32"/>
          <w:szCs w:val="32"/>
          <w:cs/>
        </w:rPr>
        <w:t>อาจารย์ที่ปรึกษาโครงงาน</w:t>
      </w:r>
    </w:p>
    <w:p w14:paraId="4EF0842C" w14:textId="77777777" w:rsidR="0095634D" w:rsidRPr="0095634D" w:rsidRDefault="0095634D" w:rsidP="0095634D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52B973A" w14:textId="330E9653" w:rsidR="0095634D" w:rsidRPr="0095634D" w:rsidRDefault="004B41B2" w:rsidP="0095634D">
      <w:pPr>
        <w:spacing w:line="360" w:lineRule="auto"/>
        <w:jc w:val="center"/>
        <w:rPr>
          <w:rFonts w:ascii="TH SarabunPSK" w:hAnsi="TH SarabunPSK" w:cs="TH SarabunPSK"/>
          <w:sz w:val="32"/>
          <w:szCs w:val="32"/>
        </w:rPr>
      </w:pPr>
      <w:r w:rsidRPr="004B41B2">
        <w:rPr>
          <w:rFonts w:ascii="TH SarabunPSK" w:hAnsi="TH SarabunPSK" w:cs="TH SarabunPSK"/>
          <w:sz w:val="32"/>
          <w:szCs w:val="32"/>
          <w:cs/>
        </w:rPr>
        <w:t>ดร.สุณิสา สถาพรวจนา</w:t>
      </w:r>
    </w:p>
    <w:p w14:paraId="0EB0F784" w14:textId="77777777" w:rsidR="0095634D" w:rsidRDefault="0095634D" w:rsidP="0095634D">
      <w:pPr>
        <w:rPr>
          <w:rFonts w:ascii="TH SarabunPSK" w:hAnsi="TH SarabunPSK" w:cs="TH SarabunPSK"/>
          <w:sz w:val="32"/>
          <w:szCs w:val="32"/>
        </w:rPr>
      </w:pPr>
    </w:p>
    <w:p w14:paraId="49CB6698" w14:textId="77777777" w:rsidR="0095634D" w:rsidRDefault="0095634D" w:rsidP="0095634D">
      <w:pPr>
        <w:rPr>
          <w:rFonts w:ascii="TH SarabunPSK" w:hAnsi="TH SarabunPSK" w:cs="TH SarabunPSK"/>
          <w:sz w:val="32"/>
          <w:szCs w:val="32"/>
        </w:rPr>
      </w:pPr>
    </w:p>
    <w:p w14:paraId="77C8052A" w14:textId="77777777" w:rsidR="0066122C" w:rsidRDefault="0066122C" w:rsidP="0095634D">
      <w:pPr>
        <w:rPr>
          <w:rFonts w:ascii="TH SarabunPSK" w:hAnsi="TH SarabunPSK" w:cs="TH SarabunPSK"/>
          <w:sz w:val="32"/>
          <w:szCs w:val="32"/>
        </w:rPr>
      </w:pPr>
    </w:p>
    <w:p w14:paraId="1B0FBB79" w14:textId="77777777" w:rsidR="0095634D" w:rsidRPr="0095634D" w:rsidRDefault="0095634D" w:rsidP="0095634D">
      <w:pPr>
        <w:rPr>
          <w:rFonts w:ascii="TH SarabunPSK" w:hAnsi="TH SarabunPSK" w:cs="TH SarabunPSK"/>
          <w:sz w:val="32"/>
          <w:szCs w:val="32"/>
        </w:rPr>
      </w:pPr>
    </w:p>
    <w:p w14:paraId="36143B73" w14:textId="77777777" w:rsidR="0095634D" w:rsidRPr="0095634D" w:rsidRDefault="0095634D" w:rsidP="0095634D">
      <w:pPr>
        <w:jc w:val="center"/>
        <w:rPr>
          <w:rFonts w:ascii="TH SarabunPSK" w:hAnsi="TH SarabunPSK" w:cs="TH SarabunPSK"/>
          <w:sz w:val="32"/>
          <w:szCs w:val="32"/>
        </w:rPr>
      </w:pPr>
      <w:r w:rsidRPr="0095634D">
        <w:rPr>
          <w:rFonts w:ascii="TH SarabunPSK" w:hAnsi="TH SarabunPSK" w:cs="TH SarabunPSK" w:hint="cs"/>
          <w:sz w:val="32"/>
          <w:szCs w:val="32"/>
          <w:cs/>
        </w:rPr>
        <w:t xml:space="preserve">ข้อเสนอโครงงานนี้เป็นส่วนหนึ่งของวิชา </w:t>
      </w:r>
      <w:r w:rsidRPr="0095634D">
        <w:rPr>
          <w:rFonts w:ascii="TH SarabunPSK" w:hAnsi="TH SarabunPSK" w:cs="TH SarabunPSK" w:hint="cs"/>
          <w:sz w:val="32"/>
          <w:szCs w:val="32"/>
        </w:rPr>
        <w:t xml:space="preserve">INT365/371 </w:t>
      </w:r>
      <w:r w:rsidRPr="0095634D">
        <w:rPr>
          <w:rFonts w:ascii="TH SarabunPSK" w:hAnsi="TH SarabunPSK" w:cs="TH SarabunPSK" w:hint="cs"/>
          <w:sz w:val="32"/>
          <w:szCs w:val="32"/>
          <w:cs/>
        </w:rPr>
        <w:t xml:space="preserve">โครงงานรวบยอดเทคโนโลยีสารสนเทศ </w:t>
      </w:r>
      <w:r w:rsidRPr="0095634D">
        <w:rPr>
          <w:rFonts w:ascii="TH SarabunPSK" w:hAnsi="TH SarabunPSK" w:cs="TH SarabunPSK" w:hint="cs"/>
          <w:sz w:val="32"/>
          <w:szCs w:val="32"/>
        </w:rPr>
        <w:t>I</w:t>
      </w:r>
    </w:p>
    <w:p w14:paraId="413982F8" w14:textId="77777777" w:rsidR="0095634D" w:rsidRPr="0095634D" w:rsidRDefault="0095634D" w:rsidP="0095634D">
      <w:pPr>
        <w:jc w:val="center"/>
        <w:rPr>
          <w:rFonts w:ascii="TH SarabunPSK" w:hAnsi="TH SarabunPSK" w:cs="TH SarabunPSK"/>
          <w:sz w:val="32"/>
          <w:szCs w:val="32"/>
        </w:rPr>
      </w:pPr>
      <w:r w:rsidRPr="0095634D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66235EA" w14:textId="77777777" w:rsidR="0095634D" w:rsidRPr="0095634D" w:rsidRDefault="0095634D" w:rsidP="0095634D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95634D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10BB3956" w14:textId="77777777" w:rsidR="0095634D" w:rsidRPr="0095634D" w:rsidRDefault="0095634D" w:rsidP="0095634D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95634D">
        <w:rPr>
          <w:rFonts w:ascii="TH SarabunPSK" w:hAnsi="TH SarabunPSK" w:cs="TH SarabunPSK" w:hint="cs"/>
          <w:sz w:val="32"/>
          <w:szCs w:val="32"/>
          <w:cs/>
        </w:rPr>
        <w:t xml:space="preserve">ประจำปีการศึกษา </w:t>
      </w:r>
      <w:r w:rsidRPr="0095634D">
        <w:rPr>
          <w:rFonts w:ascii="TH SarabunPSK" w:hAnsi="TH SarabunPSK" w:cs="TH SarabunPSK" w:hint="cs"/>
          <w:sz w:val="32"/>
          <w:szCs w:val="32"/>
        </w:rPr>
        <w:t>2569</w:t>
      </w:r>
    </w:p>
    <w:p w14:paraId="2CF0DDE3" w14:textId="1AA06860" w:rsidR="0016164D" w:rsidRPr="0095634D" w:rsidRDefault="00F8353B" w:rsidP="0095634D">
      <w:pPr>
        <w:tabs>
          <w:tab w:val="left" w:pos="360"/>
        </w:tabs>
        <w:snapToGrid w:val="0"/>
        <w:spacing w:after="240" w:line="360" w:lineRule="auto"/>
        <w:rPr>
          <w:rFonts w:ascii="TH Sarabun New" w:hAnsi="TH Sarabun New" w:cs="TH Sarabun New"/>
          <w:sz w:val="32"/>
          <w:szCs w:val="32"/>
        </w:rPr>
      </w:pPr>
      <w:r w:rsidRPr="0095634D">
        <w:rPr>
          <w:rFonts w:ascii="TH Sarabun New" w:hAnsi="TH Sarabun New" w:cs="TH Sarabun New"/>
          <w:szCs w:val="28"/>
          <w:cs/>
        </w:rPr>
        <w:br w:type="page"/>
      </w:r>
    </w:p>
    <w:p w14:paraId="2D8078F0" w14:textId="5AE63FB8" w:rsidR="00DE2BC0" w:rsidRPr="00C9770F" w:rsidRDefault="00DE2BC0" w:rsidP="002D3FFD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C9770F">
        <w:rPr>
          <w:rFonts w:ascii="TH Sarabun New" w:hAnsi="TH Sarabun New" w:cs="TH Sarabun New"/>
          <w:bCs/>
          <w:sz w:val="32"/>
          <w:szCs w:val="32"/>
          <w:cs/>
        </w:rPr>
        <w:lastRenderedPageBreak/>
        <w:t>รายละเอียดข้อเสนอโครงงาน</w:t>
      </w:r>
    </w:p>
    <w:p w14:paraId="34AC55EC" w14:textId="77777777" w:rsidR="00DE2BC0" w:rsidRPr="00C9770F" w:rsidRDefault="00DE2BC0" w:rsidP="00DE2BC0">
      <w:pPr>
        <w:rPr>
          <w:rFonts w:ascii="TH Sarabun New" w:hAnsi="TH Sarabun New" w:cs="TH Sarabun New"/>
          <w:bCs/>
          <w:sz w:val="32"/>
          <w:szCs w:val="32"/>
        </w:rPr>
      </w:pPr>
    </w:p>
    <w:p w14:paraId="52690431" w14:textId="77777777" w:rsidR="00DE2BC0" w:rsidRPr="00A07029" w:rsidRDefault="00DE2BC0" w:rsidP="00B23576">
      <w:pPr>
        <w:numPr>
          <w:ilvl w:val="0"/>
          <w:numId w:val="1"/>
        </w:numPr>
        <w:tabs>
          <w:tab w:val="left" w:pos="360"/>
        </w:tabs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bCs/>
          <w:sz w:val="32"/>
          <w:szCs w:val="32"/>
          <w:cs/>
        </w:rPr>
        <w:t>ชื่อโครงงาน</w:t>
      </w:r>
      <w:r w:rsidR="002677A8" w:rsidRPr="00A07029">
        <w:rPr>
          <w:rFonts w:ascii="TH SarabunPSK" w:hAnsi="TH SarabunPSK" w:cs="TH SarabunPSK" w:hint="cs"/>
          <w:sz w:val="32"/>
          <w:szCs w:val="32"/>
        </w:rPr>
        <w:t xml:space="preserve"> (Project Title)</w:t>
      </w:r>
    </w:p>
    <w:p w14:paraId="007CAB90" w14:textId="72DDF1AC" w:rsidR="00AB4991" w:rsidRPr="00A07029" w:rsidRDefault="00AB4991" w:rsidP="00AB4991">
      <w:pPr>
        <w:ind w:firstLine="360"/>
        <w:rPr>
          <w:rFonts w:ascii="TH SarabunPSK" w:hAnsi="TH SarabunPSK" w:cs="TH SarabunPSK"/>
          <w:b/>
          <w:sz w:val="32"/>
          <w:szCs w:val="32"/>
          <w:cs/>
        </w:rPr>
      </w:pPr>
      <w:r w:rsidRPr="00A07029">
        <w:rPr>
          <w:rFonts w:ascii="TH SarabunPSK" w:hAnsi="TH SarabunPSK" w:cs="TH SarabunPSK" w:hint="cs"/>
          <w:bCs/>
          <w:sz w:val="32"/>
          <w:szCs w:val="32"/>
          <w:lang w:val="th-TH"/>
        </w:rPr>
        <w:t>ชื่อโ</w:t>
      </w:r>
      <w:r w:rsidRPr="00A07029">
        <w:rPr>
          <w:rFonts w:ascii="TH SarabunPSK" w:hAnsi="TH SarabunPSK" w:cs="TH SarabunPSK" w:hint="cs"/>
          <w:b/>
          <w:sz w:val="32"/>
          <w:szCs w:val="32"/>
          <w:cs/>
          <w:lang w:val="th-TH"/>
        </w:rPr>
        <w:t>ครงงาน</w:t>
      </w:r>
      <w:r w:rsidRPr="00A07029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Pr="00F70568">
        <w:rPr>
          <w:rFonts w:ascii="TH SarabunPSK" w:hAnsi="TH SarabunPSK" w:cs="TH SarabunPSK" w:hint="cs"/>
          <w:bCs/>
          <w:sz w:val="32"/>
          <w:szCs w:val="32"/>
        </w:rPr>
        <w:t>(</w:t>
      </w:r>
      <w:r w:rsidRPr="00A07029">
        <w:rPr>
          <w:rFonts w:ascii="TH SarabunPSK" w:hAnsi="TH SarabunPSK" w:cs="TH SarabunPSK" w:hint="cs"/>
          <w:b/>
          <w:sz w:val="32"/>
          <w:szCs w:val="32"/>
          <w:cs/>
        </w:rPr>
        <w:t>ภาษาไทย</w:t>
      </w:r>
      <w:r w:rsidRPr="00F70568">
        <w:rPr>
          <w:rFonts w:ascii="TH SarabunPSK" w:hAnsi="TH SarabunPSK" w:cs="TH SarabunPSK" w:hint="cs"/>
          <w:bCs/>
          <w:sz w:val="32"/>
          <w:szCs w:val="32"/>
        </w:rPr>
        <w:t>)</w:t>
      </w:r>
      <w:r w:rsidRPr="00A07029">
        <w:rPr>
          <w:rFonts w:ascii="TH SarabunPSK" w:hAnsi="TH SarabunPSK" w:cs="TH SarabunPSK" w:hint="cs"/>
          <w:b/>
          <w:sz w:val="32"/>
          <w:szCs w:val="32"/>
        </w:rPr>
        <w:t xml:space="preserve"> : </w:t>
      </w:r>
      <w:r w:rsidR="00715E54" w:rsidRPr="00A07029">
        <w:rPr>
          <w:rFonts w:ascii="TH SarabunPSK" w:hAnsi="TH SarabunPSK" w:cs="TH SarabunPSK" w:hint="cs"/>
          <w:b/>
          <w:sz w:val="32"/>
          <w:szCs w:val="32"/>
          <w:cs/>
        </w:rPr>
        <w:t>แพลตฟอร์มการนำเสนอแบบมีปฏิสัมพันธ</w:t>
      </w:r>
      <w:r w:rsidR="001E51B2">
        <w:rPr>
          <w:rFonts w:ascii="TH SarabunPSK" w:hAnsi="TH SarabunPSK" w:cs="TH SarabunPSK" w:hint="cs"/>
          <w:b/>
          <w:sz w:val="32"/>
          <w:szCs w:val="32"/>
          <w:cs/>
        </w:rPr>
        <w:t>์</w:t>
      </w:r>
      <w:r w:rsidR="00715E54" w:rsidRPr="00A07029">
        <w:rPr>
          <w:rFonts w:ascii="TH SarabunPSK" w:hAnsi="TH SarabunPSK" w:cs="TH SarabunPSK" w:hint="cs"/>
          <w:b/>
          <w:sz w:val="32"/>
          <w:szCs w:val="32"/>
          <w:cs/>
        </w:rPr>
        <w:t>แบบเรียลไทม์ สำหรับ</w:t>
      </w:r>
      <w:r w:rsidR="001E51B2">
        <w:rPr>
          <w:rFonts w:ascii="TH SarabunPSK" w:hAnsi="TH SarabunPSK" w:cs="TH SarabunPSK" w:hint="cs"/>
          <w:b/>
          <w:sz w:val="32"/>
          <w:szCs w:val="32"/>
          <w:cs/>
        </w:rPr>
        <w:t>ห้องเรียน</w:t>
      </w:r>
      <w:r w:rsidR="00715E54" w:rsidRPr="00A07029">
        <w:rPr>
          <w:rFonts w:ascii="TH SarabunPSK" w:hAnsi="TH SarabunPSK" w:cs="TH SarabunPSK" w:hint="cs"/>
          <w:b/>
          <w:sz w:val="32"/>
          <w:szCs w:val="32"/>
          <w:cs/>
        </w:rPr>
        <w:t>มจธ.</w:t>
      </w:r>
    </w:p>
    <w:p w14:paraId="5203E636" w14:textId="67FA3D66" w:rsidR="00AB4991" w:rsidRPr="00A07029" w:rsidRDefault="00AB4991" w:rsidP="00C9770F">
      <w:pPr>
        <w:ind w:firstLine="360"/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b/>
          <w:sz w:val="32"/>
          <w:szCs w:val="32"/>
          <w:cs/>
        </w:rPr>
        <w:t>ชื่อโครงงาน</w:t>
      </w:r>
      <w:r w:rsidRPr="00A07029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Pr="00F70568">
        <w:rPr>
          <w:rFonts w:ascii="TH SarabunPSK" w:hAnsi="TH SarabunPSK" w:cs="TH SarabunPSK" w:hint="cs"/>
          <w:bCs/>
          <w:sz w:val="32"/>
          <w:szCs w:val="32"/>
        </w:rPr>
        <w:t>(</w:t>
      </w:r>
      <w:r w:rsidRPr="00A07029">
        <w:rPr>
          <w:rFonts w:ascii="TH SarabunPSK" w:hAnsi="TH SarabunPSK" w:cs="TH SarabunPSK" w:hint="cs"/>
          <w:b/>
          <w:sz w:val="32"/>
          <w:szCs w:val="32"/>
          <w:cs/>
        </w:rPr>
        <w:t>ภาษาอังกฤษ</w:t>
      </w:r>
      <w:r w:rsidRPr="00F70568">
        <w:rPr>
          <w:rFonts w:ascii="TH SarabunPSK" w:hAnsi="TH SarabunPSK" w:cs="TH SarabunPSK" w:hint="cs"/>
          <w:bCs/>
          <w:sz w:val="32"/>
          <w:szCs w:val="32"/>
        </w:rPr>
        <w:t>)</w:t>
      </w:r>
      <w:r w:rsidRPr="00A07029">
        <w:rPr>
          <w:rFonts w:ascii="TH SarabunPSK" w:hAnsi="TH SarabunPSK" w:cs="TH SarabunPSK" w:hint="cs"/>
          <w:b/>
          <w:sz w:val="32"/>
          <w:szCs w:val="32"/>
        </w:rPr>
        <w:t xml:space="preserve"> : </w:t>
      </w:r>
      <w:r w:rsidR="00715E54" w:rsidRPr="00A07029">
        <w:rPr>
          <w:rFonts w:ascii="TH SarabunPSK" w:hAnsi="TH SarabunPSK" w:cs="TH SarabunPSK" w:hint="cs"/>
          <w:bCs/>
          <w:sz w:val="32"/>
          <w:szCs w:val="32"/>
        </w:rPr>
        <w:t>Real-time Interactive Presentation Platform for KMUTT</w:t>
      </w:r>
      <w:r w:rsidR="001E51B2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1E51B2">
        <w:rPr>
          <w:rFonts w:ascii="TH SarabunPSK" w:hAnsi="TH SarabunPSK" w:cs="TH SarabunPSK"/>
          <w:bCs/>
          <w:sz w:val="32"/>
          <w:szCs w:val="32"/>
        </w:rPr>
        <w:t>Classroom</w:t>
      </w:r>
    </w:p>
    <w:p w14:paraId="31815752" w14:textId="77777777" w:rsidR="00DE2BC0" w:rsidRPr="00A07029" w:rsidRDefault="00A1423C" w:rsidP="00B23576">
      <w:pPr>
        <w:numPr>
          <w:ilvl w:val="0"/>
          <w:numId w:val="1"/>
        </w:numPr>
        <w:tabs>
          <w:tab w:val="left" w:pos="360"/>
        </w:tabs>
        <w:rPr>
          <w:rFonts w:ascii="TH SarabunPSK" w:hAnsi="TH SarabunPSK" w:cs="TH SarabunPSK"/>
          <w:bCs/>
          <w:sz w:val="32"/>
          <w:szCs w:val="32"/>
        </w:rPr>
      </w:pPr>
      <w:r w:rsidRPr="00A07029">
        <w:rPr>
          <w:rFonts w:ascii="TH SarabunPSK" w:hAnsi="TH SarabunPSK" w:cs="TH SarabunPSK" w:hint="cs"/>
          <w:bCs/>
          <w:sz w:val="32"/>
          <w:szCs w:val="32"/>
          <w:cs/>
        </w:rPr>
        <w:t>ความเป็นมา</w:t>
      </w:r>
      <w:r w:rsidR="00DE2BC0" w:rsidRPr="00A07029">
        <w:rPr>
          <w:rFonts w:ascii="TH SarabunPSK" w:hAnsi="TH SarabunPSK" w:cs="TH SarabunPSK" w:hint="cs"/>
          <w:bCs/>
          <w:sz w:val="32"/>
          <w:szCs w:val="32"/>
          <w:cs/>
        </w:rPr>
        <w:t>และความสำคัญของ</w:t>
      </w:r>
      <w:r w:rsidRPr="00A07029">
        <w:rPr>
          <w:rFonts w:ascii="TH SarabunPSK" w:hAnsi="TH SarabunPSK" w:cs="TH SarabunPSK" w:hint="cs"/>
          <w:bCs/>
          <w:sz w:val="32"/>
          <w:szCs w:val="32"/>
          <w:cs/>
        </w:rPr>
        <w:t>ปัญหา</w:t>
      </w:r>
      <w:r w:rsidR="00DE2BC0" w:rsidRPr="00A07029">
        <w:rPr>
          <w:rFonts w:ascii="TH SarabunPSK" w:hAnsi="TH SarabunPSK" w:cs="TH SarabunPSK" w:hint="cs"/>
          <w:bCs/>
          <w:sz w:val="32"/>
          <w:szCs w:val="32"/>
        </w:rPr>
        <w:t xml:space="preserve"> (Background and Problem Statement)</w:t>
      </w:r>
    </w:p>
    <w:p w14:paraId="1C4B5D80" w14:textId="1349EC7C" w:rsidR="000A23FF" w:rsidRPr="00A07029" w:rsidRDefault="000A23FF" w:rsidP="000A23FF">
      <w:pPr>
        <w:pStyle w:val="21"/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การจัดการเรียนการสอนในระดับอุดมศึกษา โดยเฉพาะในห้องบรรยายรวมขนาดใหญ่</w:t>
      </w:r>
      <w:r w:rsidR="00B71AF7">
        <w:rPr>
          <w:rFonts w:ascii="TH SarabunPSK" w:hAnsi="TH SarabunPSK" w:cs="TH SarabunPSK"/>
          <w:sz w:val="32"/>
          <w:szCs w:val="32"/>
        </w:rPr>
        <w:t xml:space="preserve"> </w:t>
      </w:r>
      <w:r w:rsidR="00B71AF7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มีจำนวนผู้เรียนตั้งแต่หลักร้อยคนขึ้นไป มักเผชิญกับอุปสรรคสำคัญจากการสื่อสารทางเดียว</w:t>
      </w:r>
      <w:r w:rsidR="00422FA1">
        <w:rPr>
          <w:rFonts w:ascii="TH SarabunPSK" w:hAnsi="TH SarabunPSK" w:cs="TH SarabunPSK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ซึ่งทำให้ผู้เรียนขาดการมีส่วนร่วมในชั้นเรียน</w:t>
      </w:r>
      <w:r w:rsidR="00B71A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และเกิดความยากลำบากในการรักษาความสนใจตลอดการบรรยาย ยิ่งไปกว่านั้นผู้สอนยังขาดเครื่องมือในการตรวจสอบและประเมินระดับความเข้าใจของผู้เรียนแบบทันท่วงที</w:t>
      </w:r>
      <w:r w:rsidR="00B71A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ทำให้ไม่สามารถรับรู้ได้ว่าผู้เรียนกำลังประสบปัญหาหรือมีความเข้าใจคลาดเคลื่อนในเนื้อหาส่วนใด จนกระทั่งถึงช่วงการสอบวัดผล ซึ่งทำให้การแก้ไขช่องว่างการเรียนรู้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Learning Gaps)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เกิดขึ้นล่าช้าเกินไป</w:t>
      </w:r>
    </w:p>
    <w:p w14:paraId="124EBD90" w14:textId="16021ED3" w:rsidR="000A23FF" w:rsidRPr="00A07029" w:rsidRDefault="000A23FF" w:rsidP="000A23FF">
      <w:pPr>
        <w:pStyle w:val="21"/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การปรับเปลี่ยนรูปแบบห้องเรียนไปสู่ การเรียนรู้แบบมีปฏิสัมพันธ์</w:t>
      </w:r>
      <w:r w:rsidR="00422FA1">
        <w:rPr>
          <w:rFonts w:ascii="TH SarabunPSK" w:hAnsi="TH SarabunPSK" w:cs="TH SarabunPSK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จึงเข้ามามีบทบาทสำคัญในการแก้ปัญหาดังกล่าว โดยการนำเทคโนโลยีระบบตอบสนองของผู้เรียน และแพลตฟอร์มการนำเสนอแบบโต้ตอบ</w:t>
      </w:r>
      <w:r w:rsidR="00B71A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เข้ามาเชื่อมโยงการสื่อสารแบบสองทาง เครื่องมือเหล่านี้ช่วยให้ผู้สอนสามารถแทรกกิจกรรมวัดผลย่อยระหว่างการบรรยายได้ทันที เช่น การทำ </w:t>
      </w:r>
      <w:r w:rsidRPr="00A07029">
        <w:rPr>
          <w:rFonts w:ascii="TH SarabunPSK" w:hAnsi="TH SarabunPSK" w:cs="TH SarabunPSK" w:hint="cs"/>
          <w:sz w:val="32"/>
          <w:szCs w:val="32"/>
        </w:rPr>
        <w:t>Live Polling, Word Cloud, Live Q&amp;</w:t>
      </w:r>
      <w:r w:rsidR="00B71AF7">
        <w:rPr>
          <w:rFonts w:ascii="TH SarabunPSK" w:hAnsi="TH SarabunPSK" w:cs="TH SarabunPSK"/>
          <w:sz w:val="32"/>
          <w:szCs w:val="32"/>
        </w:rPr>
        <w:t>A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และการทดสอบความรู้สั้นๆ ซึ่งนอกจากจะช่วยกระตุ้นความสนใจของผู้เรียนแล้ว ยังช่วยสร้างวงจรข้อมูลป้อนกลับแบบทันทีให้ผู้สอนทราบระดับความเข้าใจของผู้เรียนในแต่ละหัวข้อ และสามารถปรับจังหวะการสอนหรืออธิบายเสริมได้อย่างตรงจุด</w:t>
      </w:r>
    </w:p>
    <w:p w14:paraId="71CAEA6B" w14:textId="1DC51C7C" w:rsidR="000A23FF" w:rsidRPr="00A07029" w:rsidRDefault="000A23FF" w:rsidP="000A23FF">
      <w:pPr>
        <w:pStyle w:val="21"/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อย่างไรก็ตาม แพลตฟอร์ม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Interactive Presentation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ชั้นนำที่มีอยู่ในท้องตลาดปัจจุบั</w:t>
      </w:r>
      <w:r w:rsidR="00B71AF7">
        <w:rPr>
          <w:rFonts w:ascii="TH SarabunPSK" w:hAnsi="TH SarabunPSK" w:cs="TH SarabunPSK" w:hint="cs"/>
          <w:sz w:val="32"/>
          <w:szCs w:val="32"/>
          <w:cs/>
        </w:rPr>
        <w:t>น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ต่างมีข้อจำกัดสำคัญในการนำมาใช้งานจริงในสถาบันการศึกษา ดังนี้:</w:t>
      </w:r>
    </w:p>
    <w:p w14:paraId="108FF20D" w14:textId="77777777" w:rsidR="000A23FF" w:rsidRPr="00A07029" w:rsidRDefault="000A23FF" w:rsidP="00D31526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ข้อจำกัดในแพ็กเกจใช้งานฟรี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Free Tier Limitations):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แพลตฟอร์มส่วนใหญ่จำกัดจำนวนผู้เข้าร่วมไว้เพียง 10–100 คนต่อ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Session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ซึ่งไม่เพียงพอต่อชั้นเรียนขนาดใหญ่ของมหาวิทยาลัยที่มีผู้เรียน 200–600 คน อีกทั้งยังจำกัดจำนวนการสร้างสไลด์กิจกรรม และไม่สามารถส่งออกข้อมูลผลการประเมิน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Export Data)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เพื่อนำไปวิเคราะห์ต่อได้</w:t>
      </w:r>
    </w:p>
    <w:p w14:paraId="7D4594D7" w14:textId="77777777" w:rsidR="000A23FF" w:rsidRPr="00A07029" w:rsidRDefault="000A23FF" w:rsidP="00D31526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ภาระต้นทุนค่าลิขสิทธิ์ที่สูง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High Licensing Costs &amp; Paywalls):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การปลดล็อกข้อจำกัดเพื่อรองรับผู้เรียนจำนวนมาก จำเป็นต้องสมัครสมาชิกระดับสถาบันหรือรายบุคคล ซึ่งมีค่าบริการรายปีสูงตั้งแต่ 3,300 ถึงกว่า 21,000 บาทต่อผู้สอน 1 บัญชี ซึ่งถือเป็นภาระงบประมาณที่สูงและยากต่อการจัดสรรให้ครอบคลุมอาจารย์ผู้สอนทุกคนในมหาวิทยาลัยอย่างยั่งยืน</w:t>
      </w:r>
    </w:p>
    <w:p w14:paraId="716BFE2E" w14:textId="77777777" w:rsidR="000A23FF" w:rsidRPr="00A07029" w:rsidRDefault="000A23FF" w:rsidP="00D31526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lastRenderedPageBreak/>
        <w:t>การขาดฟีเจอร์เฉพาะทางและการจัดการข้อมูลจำนวนมาก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Lack of Domain-Specific Features &amp; Scalability in Q&amp;A):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เครื่องมือทั่วไปไม่รองรับสื่อการสอนเฉพาะทางของสายวิชาคอมพิวเตอร์และเทคโนโลยี เช่น การแสดงผลโค้ด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Syntax Highlighting)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หรือโจทย์เขียนโปรแกรมแบบสด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Code Challenges)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นอกจากนี้ ในคลาสเรียนขนาดใหญ่ที่มีการส่งคำถามเข้ามาเป็นจำนวนมาก ผู้สอนมักประสบปัญหาการคัดกรองคำถามที่ซ้ำซ้อนหรือไม่ตรงประเด็น ทำให้เสียเวลาในการจัดการระหว่างสอน</w:t>
      </w:r>
    </w:p>
    <w:p w14:paraId="52BA9970" w14:textId="279222D1" w:rsidR="002D3FFD" w:rsidRPr="00A07029" w:rsidRDefault="000A23FF" w:rsidP="000A23FF">
      <w:pPr>
        <w:pStyle w:val="21"/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จากปัญหาและข้อจำกัดข้างต้น โครงงานนี้จึงมุ่งพัฒนาระบบ </w:t>
      </w:r>
      <w:r w:rsidR="00422FA1">
        <w:rPr>
          <w:rFonts w:ascii="TH SarabunPSK" w:hAnsi="TH SarabunPSK" w:cs="TH SarabunPSK"/>
          <w:sz w:val="32"/>
          <w:szCs w:val="32"/>
        </w:rPr>
        <w:t>“</w:t>
      </w:r>
      <w:proofErr w:type="spellStart"/>
      <w:r w:rsidRPr="00A07029">
        <w:rPr>
          <w:rFonts w:ascii="TH SarabunPSK" w:hAnsi="TH SarabunPSK" w:cs="TH SarabunPSK" w:hint="cs"/>
          <w:sz w:val="32"/>
          <w:szCs w:val="32"/>
        </w:rPr>
        <w:t>ModDeck</w:t>
      </w:r>
      <w:proofErr w:type="spellEnd"/>
      <w:r w:rsidR="00422FA1">
        <w:rPr>
          <w:rFonts w:ascii="TH SarabunPSK" w:hAnsi="TH SarabunPSK" w:cs="TH SarabunPSK"/>
          <w:sz w:val="32"/>
          <w:szCs w:val="32"/>
        </w:rPr>
        <w:t>”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ซึ่งเป็น</w:t>
      </w:r>
      <w:r w:rsidR="002F7BE2" w:rsidRPr="00A07029">
        <w:rPr>
          <w:rFonts w:ascii="TH SarabunPSK" w:hAnsi="TH SarabunPSK" w:cs="TH SarabunPSK" w:hint="cs"/>
          <w:b/>
          <w:sz w:val="32"/>
          <w:szCs w:val="32"/>
          <w:cs/>
        </w:rPr>
        <w:t>แพลตฟอร์มการนำเสนอแบบมีปฏิสัมพันธ</w:t>
      </w:r>
      <w:r w:rsidR="002F7BE2">
        <w:rPr>
          <w:rFonts w:ascii="TH SarabunPSK" w:hAnsi="TH SarabunPSK" w:cs="TH SarabunPSK" w:hint="cs"/>
          <w:b/>
          <w:sz w:val="32"/>
          <w:szCs w:val="32"/>
          <w:cs/>
        </w:rPr>
        <w:t>์</w:t>
      </w:r>
      <w:r w:rsidR="002F7BE2" w:rsidRPr="00A07029">
        <w:rPr>
          <w:rFonts w:ascii="TH SarabunPSK" w:hAnsi="TH SarabunPSK" w:cs="TH SarabunPSK" w:hint="cs"/>
          <w:b/>
          <w:sz w:val="32"/>
          <w:szCs w:val="32"/>
          <w:cs/>
        </w:rPr>
        <w:t>แบบเรียลไทม์ สำหรับ</w:t>
      </w:r>
      <w:r w:rsidR="002F7BE2">
        <w:rPr>
          <w:rFonts w:ascii="TH SarabunPSK" w:hAnsi="TH SarabunPSK" w:cs="TH SarabunPSK" w:hint="cs"/>
          <w:b/>
          <w:sz w:val="32"/>
          <w:szCs w:val="32"/>
          <w:cs/>
        </w:rPr>
        <w:t>ห้องเรียน</w:t>
      </w:r>
      <w:r w:rsidR="002F7BE2" w:rsidRPr="00A07029">
        <w:rPr>
          <w:rFonts w:ascii="TH SarabunPSK" w:hAnsi="TH SarabunPSK" w:cs="TH SarabunPSK" w:hint="cs"/>
          <w:b/>
          <w:sz w:val="32"/>
          <w:szCs w:val="32"/>
          <w:cs/>
        </w:rPr>
        <w:t>มจธ.</w:t>
      </w:r>
      <w:r w:rsidR="002F7BE2">
        <w:rPr>
          <w:rFonts w:ascii="TH SarabunPSK" w:hAnsi="TH SarabunPSK" w:cs="TH SarabunPSK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(</w:t>
      </w:r>
      <w:r w:rsidR="002F7BE2" w:rsidRPr="00A07029">
        <w:rPr>
          <w:rFonts w:ascii="TH SarabunPSK" w:hAnsi="TH SarabunPSK" w:cs="TH SarabunPSK" w:hint="cs"/>
          <w:bCs/>
          <w:sz w:val="32"/>
          <w:szCs w:val="32"/>
        </w:rPr>
        <w:t>Real-time Interactive Presentation Platform for KMUTT</w:t>
      </w:r>
      <w:r w:rsidR="002F7BE2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2F7BE2">
        <w:rPr>
          <w:rFonts w:ascii="TH SarabunPSK" w:hAnsi="TH SarabunPSK" w:cs="TH SarabunPSK"/>
          <w:bCs/>
          <w:sz w:val="32"/>
          <w:szCs w:val="32"/>
        </w:rPr>
        <w:t>Classroom</w:t>
      </w:r>
      <w:r w:rsidR="002F7BE2" w:rsidRPr="00A07029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ที่ทำงานบนโครงสร้างพื้นฐานภายในของมหาวิทยาลัย โดยมุ่งเน้นการรองรับผู้ใช้งานพร้อมกันสูงสุด </w:t>
      </w:r>
      <w:r w:rsidR="0058420B">
        <w:rPr>
          <w:rFonts w:ascii="TH SarabunPSK" w:hAnsi="TH SarabunPSK" w:cs="TH SarabunPSK"/>
          <w:sz w:val="32"/>
          <w:szCs w:val="32"/>
        </w:rPr>
        <w:t>300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 คนต่อ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Session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ได้อย่างเสถียร มีค่าความหน่วงต่ำ</w:t>
      </w:r>
      <w:r w:rsidR="00B71A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และไม่มีค่าใช้จ่ายด้านลิขสิทธิ์ พร้อมทั้งบูรณาการเทคโนโลยีปัญญาประดิษฐ์</w:t>
      </w:r>
      <w:r w:rsidR="00B71A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เข้ามาช่วยวิเคราะห์และจัดกลุ่มคำถามของผู้เรียน</w:t>
      </w:r>
      <w:r w:rsidR="00B71A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รวมถึงเชื่อมโยงคำถามเข้ากับเนื้อหาสไลด์ที่เกี่ยวข้องโดยอัตโนมัติ เพื่อสนับสนุนการประเมินผลการเรียนรู้แบบเรียลไทม์ และเพิ่มประสิทธิภาพการมีส่วนร่วมในห้องเรียนของประชาคม มจธ. อย่างยั่งยืน</w:t>
      </w:r>
    </w:p>
    <w:p w14:paraId="3E60B497" w14:textId="77777777" w:rsidR="00DE2BC0" w:rsidRPr="00A07029" w:rsidRDefault="00DE2BC0" w:rsidP="00B23576">
      <w:pPr>
        <w:numPr>
          <w:ilvl w:val="0"/>
          <w:numId w:val="1"/>
        </w:numPr>
        <w:tabs>
          <w:tab w:val="left" w:pos="360"/>
        </w:tabs>
        <w:rPr>
          <w:rFonts w:ascii="TH SarabunPSK" w:eastAsia="Angsana New" w:hAnsi="TH SarabunPSK" w:cs="TH SarabunPSK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Cs/>
          <w:sz w:val="32"/>
          <w:szCs w:val="32"/>
          <w:cs/>
        </w:rPr>
        <w:t>วัตถุประสงค์</w:t>
      </w:r>
      <w:r w:rsidRPr="00A07029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bCs/>
          <w:sz w:val="32"/>
          <w:szCs w:val="32"/>
        </w:rPr>
        <w:t>(Objectives)</w:t>
      </w:r>
    </w:p>
    <w:p w14:paraId="707A2E11" w14:textId="00197516" w:rsidR="00715E54" w:rsidRPr="00A07029" w:rsidRDefault="00D94440" w:rsidP="00B23576">
      <w:pPr>
        <w:pStyle w:val="af5"/>
        <w:numPr>
          <w:ilvl w:val="0"/>
          <w:numId w:val="4"/>
        </w:numPr>
        <w:spacing w:before="0" w:beforeAutospacing="0"/>
        <w:rPr>
          <w:rFonts w:ascii="TH SarabunPSK" w:hAnsi="TH SarabunPSK" w:cs="TH SarabunPSK"/>
          <w:sz w:val="32"/>
          <w:szCs w:val="32"/>
        </w:rPr>
      </w:pPr>
      <w:r w:rsidRPr="00D94440">
        <w:rPr>
          <w:rFonts w:ascii="TH SarabunPSK" w:hAnsi="TH SarabunPSK" w:cs="TH SarabunPSK"/>
          <w:sz w:val="32"/>
          <w:szCs w:val="32"/>
          <w:cs/>
        </w:rPr>
        <w:t xml:space="preserve">เพื่อศึกษาระบบ </w:t>
      </w:r>
      <w:r w:rsidRPr="00D94440">
        <w:rPr>
          <w:rFonts w:ascii="TH SarabunPSK" w:hAnsi="TH SarabunPSK" w:cs="TH SarabunPSK"/>
          <w:sz w:val="32"/>
          <w:szCs w:val="32"/>
        </w:rPr>
        <w:t xml:space="preserve">Interactive Presentation </w:t>
      </w:r>
      <w:r w:rsidRPr="00D9444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94440">
        <w:rPr>
          <w:rFonts w:ascii="TH SarabunPSK" w:hAnsi="TH SarabunPSK" w:cs="TH SarabunPSK"/>
          <w:sz w:val="32"/>
          <w:szCs w:val="32"/>
        </w:rPr>
        <w:t xml:space="preserve">Audience Response System </w:t>
      </w:r>
      <w:r w:rsidRPr="00C17D2A">
        <w:rPr>
          <w:rFonts w:ascii="TH SarabunPSK" w:hAnsi="TH SarabunPSK" w:cs="TH SarabunPSK"/>
          <w:sz w:val="32"/>
          <w:szCs w:val="32"/>
          <w:cs/>
        </w:rPr>
        <w:t>สำหรับสนับสนุนการจัดการเรียนรู้แบบมีปฏิสัมพันธ์ และการประเมินความเข้าใจแบบเรียลไทม์</w:t>
      </w:r>
    </w:p>
    <w:p w14:paraId="0754D130" w14:textId="0567793A" w:rsidR="00AB4991" w:rsidRDefault="00C17D2A" w:rsidP="00B23576">
      <w:pPr>
        <w:pStyle w:val="af5"/>
        <w:numPr>
          <w:ilvl w:val="0"/>
          <w:numId w:val="4"/>
        </w:numPr>
        <w:spacing w:before="0" w:beforeAutospacing="0"/>
        <w:rPr>
          <w:rFonts w:ascii="TH SarabunPSK" w:hAnsi="TH SarabunPSK" w:cs="TH SarabunPSK"/>
          <w:sz w:val="32"/>
          <w:szCs w:val="32"/>
        </w:rPr>
      </w:pPr>
      <w:r w:rsidRPr="00C17D2A">
        <w:rPr>
          <w:rFonts w:ascii="TH SarabunPSK" w:hAnsi="TH SarabunPSK" w:cs="TH SarabunPSK"/>
          <w:sz w:val="32"/>
          <w:szCs w:val="32"/>
          <w:cs/>
        </w:rPr>
        <w:t xml:space="preserve">เพื่อพัฒนาระบบ </w:t>
      </w:r>
      <w:r w:rsidRPr="00C17D2A">
        <w:rPr>
          <w:rFonts w:ascii="TH SarabunPSK" w:hAnsi="TH SarabunPSK" w:cs="TH SarabunPSK"/>
          <w:sz w:val="32"/>
          <w:szCs w:val="32"/>
        </w:rPr>
        <w:t xml:space="preserve">Interactive Presentation </w:t>
      </w:r>
      <w:r w:rsidRPr="00C17D2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17D2A">
        <w:rPr>
          <w:rFonts w:ascii="TH SarabunPSK" w:hAnsi="TH SarabunPSK" w:cs="TH SarabunPSK"/>
          <w:sz w:val="32"/>
          <w:szCs w:val="32"/>
        </w:rPr>
        <w:t xml:space="preserve">Audience Response System </w:t>
      </w:r>
      <w:r w:rsidRPr="00C17D2A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C17D2A">
        <w:rPr>
          <w:rFonts w:ascii="TH SarabunPSK" w:hAnsi="TH SarabunPSK" w:cs="TH SarabunPSK"/>
          <w:sz w:val="32"/>
          <w:szCs w:val="32"/>
        </w:rPr>
        <w:t xml:space="preserve">Self-hosted </w:t>
      </w:r>
      <w:r w:rsidRPr="00C17D2A">
        <w:rPr>
          <w:rFonts w:ascii="TH SarabunPSK" w:hAnsi="TH SarabunPSK" w:cs="TH SarabunPSK"/>
          <w:sz w:val="32"/>
          <w:szCs w:val="32"/>
          <w:cs/>
        </w:rPr>
        <w:t xml:space="preserve">ภายใต้โครงสร้างพื้นฐานของ มจธ. สำหรับสนับสนุนการจัดการเรียนรู้แบบมีปฏิสัมพันธ์ และการประเมินความเข้าใจแบบเรียลไทม์ โดยรองรับผู้ใช้งานพร้อมกันสูงสุด </w:t>
      </w:r>
      <w:r w:rsidR="0058420B">
        <w:rPr>
          <w:rFonts w:ascii="TH SarabunPSK" w:hAnsi="TH SarabunPSK" w:cs="TH SarabunPSK"/>
          <w:sz w:val="32"/>
          <w:szCs w:val="32"/>
        </w:rPr>
        <w:t>300</w:t>
      </w:r>
      <w:r w:rsidRPr="00C17D2A">
        <w:rPr>
          <w:rFonts w:ascii="TH SarabunPSK" w:hAnsi="TH SarabunPSK" w:cs="TH SarabunPSK"/>
          <w:sz w:val="32"/>
          <w:szCs w:val="32"/>
        </w:rPr>
        <w:t xml:space="preserve"> </w:t>
      </w:r>
      <w:r w:rsidRPr="00C17D2A">
        <w:rPr>
          <w:rFonts w:ascii="TH SarabunPSK" w:hAnsi="TH SarabunPSK" w:cs="TH SarabunPSK"/>
          <w:sz w:val="32"/>
          <w:szCs w:val="32"/>
          <w:cs/>
        </w:rPr>
        <w:t xml:space="preserve">คนต่อห้องเรียนที่มีค่า </w:t>
      </w:r>
      <w:r w:rsidRPr="00C17D2A">
        <w:rPr>
          <w:rFonts w:ascii="TH SarabunPSK" w:hAnsi="TH SarabunPSK" w:cs="TH SarabunPSK"/>
          <w:sz w:val="32"/>
          <w:szCs w:val="32"/>
        </w:rPr>
        <w:t xml:space="preserve">Latency </w:t>
      </w:r>
      <w:r w:rsidRPr="00C17D2A">
        <w:rPr>
          <w:rFonts w:ascii="TH SarabunPSK" w:hAnsi="TH SarabunPSK" w:cs="TH SarabunPSK"/>
          <w:sz w:val="32"/>
          <w:szCs w:val="32"/>
          <w:cs/>
        </w:rPr>
        <w:t xml:space="preserve">ต่ำกว่า </w:t>
      </w:r>
      <w:r w:rsidRPr="00C17D2A">
        <w:rPr>
          <w:rFonts w:ascii="TH SarabunPSK" w:hAnsi="TH SarabunPSK" w:cs="TH SarabunPSK"/>
          <w:sz w:val="32"/>
          <w:szCs w:val="32"/>
        </w:rPr>
        <w:t xml:space="preserve">150 </w:t>
      </w:r>
      <w:proofErr w:type="spellStart"/>
      <w:r w:rsidRPr="00C17D2A">
        <w:rPr>
          <w:rFonts w:ascii="TH SarabunPSK" w:hAnsi="TH SarabunPSK" w:cs="TH SarabunPSK"/>
          <w:sz w:val="32"/>
          <w:szCs w:val="32"/>
        </w:rPr>
        <w:t>ms</w:t>
      </w:r>
      <w:proofErr w:type="spellEnd"/>
      <w:r w:rsidRPr="00C17D2A">
        <w:rPr>
          <w:rFonts w:ascii="TH SarabunPSK" w:hAnsi="TH SarabunPSK" w:cs="TH SarabunPSK"/>
          <w:sz w:val="32"/>
          <w:szCs w:val="32"/>
        </w:rPr>
        <w:t xml:space="preserve"> </w:t>
      </w:r>
      <w:r w:rsidRPr="00C17D2A">
        <w:rPr>
          <w:rFonts w:ascii="TH SarabunPSK" w:hAnsi="TH SarabunPSK" w:cs="TH SarabunPSK"/>
          <w:sz w:val="32"/>
          <w:szCs w:val="32"/>
          <w:cs/>
        </w:rPr>
        <w:t>และ</w:t>
      </w:r>
      <w:r w:rsidR="00575AF0">
        <w:rPr>
          <w:rFonts w:ascii="TH SarabunPSK" w:hAnsi="TH SarabunPSK" w:cs="TH SarabunPSK" w:hint="cs"/>
          <w:sz w:val="32"/>
          <w:szCs w:val="32"/>
          <w:cs/>
        </w:rPr>
        <w:t>ออกแบบสถาปัตยกรรมให้ขยายขีดความสามารถ</w:t>
      </w:r>
      <w:r w:rsidRPr="00C17D2A">
        <w:rPr>
          <w:rFonts w:ascii="TH SarabunPSK" w:hAnsi="TH SarabunPSK" w:cs="TH SarabunPSK"/>
          <w:sz w:val="32"/>
          <w:szCs w:val="32"/>
          <w:cs/>
        </w:rPr>
        <w:t xml:space="preserve">เพื่อรองรับได้ </w:t>
      </w:r>
      <w:r w:rsidRPr="00C17D2A">
        <w:rPr>
          <w:rFonts w:ascii="TH SarabunPSK" w:hAnsi="TH SarabunPSK" w:cs="TH SarabunPSK"/>
          <w:sz w:val="32"/>
          <w:szCs w:val="32"/>
        </w:rPr>
        <w:t xml:space="preserve">50–80 </w:t>
      </w:r>
      <w:r w:rsidRPr="00C17D2A">
        <w:rPr>
          <w:rFonts w:ascii="TH SarabunPSK" w:hAnsi="TH SarabunPSK" w:cs="TH SarabunPSK"/>
          <w:sz w:val="32"/>
          <w:szCs w:val="32"/>
          <w:cs/>
        </w:rPr>
        <w:t xml:space="preserve">ห้องเรียนพร้อมกัน หรือมากกว่า </w:t>
      </w:r>
      <w:r w:rsidRPr="00C17D2A">
        <w:rPr>
          <w:rFonts w:ascii="TH SarabunPSK" w:hAnsi="TH SarabunPSK" w:cs="TH SarabunPSK"/>
          <w:sz w:val="32"/>
          <w:szCs w:val="32"/>
        </w:rPr>
        <w:t xml:space="preserve">5,000 </w:t>
      </w:r>
      <w:r w:rsidRPr="00C17D2A">
        <w:rPr>
          <w:rFonts w:ascii="TH SarabunPSK" w:hAnsi="TH SarabunPSK" w:cs="TH SarabunPSK"/>
          <w:sz w:val="32"/>
          <w:szCs w:val="32"/>
          <w:cs/>
        </w:rPr>
        <w:t>ผู้ใช้งานพร้อมกันทั่วทั้งมหาวิทยาลัย</w:t>
      </w:r>
    </w:p>
    <w:p w14:paraId="3F4BA88B" w14:textId="77777777" w:rsidR="006C1EA2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5D7BBD30" w14:textId="77777777" w:rsidR="006C1EA2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2E5B9D59" w14:textId="77777777" w:rsidR="006C1EA2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7E04D2E7" w14:textId="77777777" w:rsidR="006C1EA2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381E279E" w14:textId="77777777" w:rsidR="006C1EA2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4E4A066D" w14:textId="77777777" w:rsidR="006C1EA2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64F04452" w14:textId="77777777" w:rsidR="006C1EA2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0E82BF74" w14:textId="77777777" w:rsidR="006C1EA2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5C506F3D" w14:textId="77777777" w:rsidR="006C1EA2" w:rsidRPr="00A07029" w:rsidRDefault="006C1EA2" w:rsidP="006C1EA2">
      <w:pPr>
        <w:pStyle w:val="af5"/>
        <w:spacing w:before="0" w:beforeAutospacing="0"/>
        <w:rPr>
          <w:rFonts w:ascii="TH SarabunPSK" w:hAnsi="TH SarabunPSK" w:cs="TH SarabunPSK"/>
          <w:sz w:val="32"/>
          <w:szCs w:val="32"/>
        </w:rPr>
      </w:pPr>
    </w:p>
    <w:p w14:paraId="0467AE65" w14:textId="77777777" w:rsidR="002D591B" w:rsidRPr="00A07029" w:rsidRDefault="00DC1CFB" w:rsidP="002D591B">
      <w:pPr>
        <w:numPr>
          <w:ilvl w:val="0"/>
          <w:numId w:val="1"/>
        </w:numPr>
        <w:tabs>
          <w:tab w:val="left" w:pos="360"/>
        </w:tabs>
        <w:ind w:left="426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กระบวนการได้มาซึ่งหัวข้อโครงงาน</w:t>
      </w:r>
    </w:p>
    <w:p w14:paraId="30F644D2" w14:textId="189A1AB5" w:rsidR="000A23FF" w:rsidRPr="00A07029" w:rsidRDefault="002D591B" w:rsidP="002D591B">
      <w:pPr>
        <w:tabs>
          <w:tab w:val="left" w:pos="360"/>
        </w:tabs>
        <w:ind w:left="360"/>
        <w:rPr>
          <w:rFonts w:ascii="TH SarabunPSK" w:eastAsia="Angsana New" w:hAnsi="TH SarabunPSK" w:cs="TH SarabunPSK"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 w:themeColor="text1"/>
          <w:sz w:val="32"/>
          <w:szCs w:val="32"/>
          <w:cs/>
        </w:rPr>
        <w:tab/>
      </w:r>
      <w:r w:rsidR="000A23FF" w:rsidRPr="00A07029">
        <w:rPr>
          <w:rFonts w:ascii="TH SarabunPSK" w:hAnsi="TH SarabunPSK" w:cs="TH SarabunPSK" w:hint="cs"/>
          <w:sz w:val="32"/>
          <w:szCs w:val="32"/>
          <w:cs/>
        </w:rPr>
        <w:t xml:space="preserve">การพัฒนาโครงงาน </w:t>
      </w:r>
      <w:proofErr w:type="spellStart"/>
      <w:r w:rsidR="000A23FF" w:rsidRPr="00A07029">
        <w:rPr>
          <w:rFonts w:ascii="TH SarabunPSK" w:hAnsi="TH SarabunPSK" w:cs="TH SarabunPSK" w:hint="cs"/>
          <w:sz w:val="32"/>
          <w:szCs w:val="32"/>
        </w:rPr>
        <w:t>ModDeck</w:t>
      </w:r>
      <w:proofErr w:type="spellEnd"/>
      <w:r w:rsidR="000A23FF" w:rsidRPr="00A07029">
        <w:rPr>
          <w:rFonts w:ascii="TH SarabunPSK" w:hAnsi="TH SarabunPSK" w:cs="TH SarabunPSK" w:hint="cs"/>
          <w:sz w:val="32"/>
          <w:szCs w:val="32"/>
        </w:rPr>
        <w:t xml:space="preserve"> </w:t>
      </w:r>
      <w:r w:rsidR="000A23FF" w:rsidRPr="00A07029">
        <w:rPr>
          <w:rFonts w:ascii="TH SarabunPSK" w:hAnsi="TH SarabunPSK" w:cs="TH SarabunPSK" w:hint="cs"/>
          <w:sz w:val="32"/>
          <w:szCs w:val="32"/>
          <w:cs/>
        </w:rPr>
        <w:t>ใช้กระบวนการคิดเชิงออกแบบ (</w:t>
      </w:r>
      <w:r w:rsidR="000A23FF" w:rsidRPr="00A07029">
        <w:rPr>
          <w:rFonts w:ascii="TH SarabunPSK" w:hAnsi="TH SarabunPSK" w:cs="TH SarabunPSK" w:hint="cs"/>
          <w:sz w:val="32"/>
          <w:szCs w:val="32"/>
        </w:rPr>
        <w:t xml:space="preserve">Design Thinking) </w:t>
      </w:r>
      <w:r w:rsidR="000A23FF" w:rsidRPr="00A07029">
        <w:rPr>
          <w:rFonts w:ascii="TH SarabunPSK" w:hAnsi="TH SarabunPSK" w:cs="TH SarabunPSK" w:hint="cs"/>
          <w:sz w:val="32"/>
          <w:szCs w:val="32"/>
          <w:cs/>
        </w:rPr>
        <w:t>ในการทำความเข้าใจปัญหา สำรวจความต้องการจริง และกำหนดกรอบการทำงาน โดยมีรายละเอียดผลลัพธ์ในแต่ละขั้นตอน ดังนี้:</w:t>
      </w:r>
    </w:p>
    <w:p w14:paraId="48D1D586" w14:textId="1D38AA46" w:rsidR="000A23FF" w:rsidRPr="00A07029" w:rsidRDefault="000A23FF" w:rsidP="000A23FF">
      <w:pPr>
        <w:pStyle w:val="af5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ขั้นทำความเข้าใจปัญหา </w:t>
      </w:r>
      <w:r w:rsidRPr="00F70568">
        <w:rPr>
          <w:rFonts w:ascii="TH SarabunPSK" w:hAnsi="TH SarabunPSK" w:cs="TH SarabunPSK" w:hint="cs"/>
          <w:sz w:val="32"/>
          <w:szCs w:val="32"/>
          <w:cs/>
        </w:rPr>
        <w:t>(</w:t>
      </w:r>
      <w:r w:rsidRPr="00F70568">
        <w:rPr>
          <w:rFonts w:ascii="TH SarabunPSK" w:hAnsi="TH SarabunPSK" w:cs="TH SarabunPSK" w:hint="cs"/>
          <w:sz w:val="32"/>
          <w:szCs w:val="32"/>
        </w:rPr>
        <w:t xml:space="preserve">Empathize) </w:t>
      </w:r>
    </w:p>
    <w:p w14:paraId="61F15354" w14:textId="1B956808" w:rsidR="006C1EA2" w:rsidRPr="006C1EA2" w:rsidRDefault="000A23FF" w:rsidP="006C1EA2">
      <w:pPr>
        <w:pStyle w:val="af5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ทีมผู้พัฒนาได้ดำเนินการสัมภาษณ์เชิงลึก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In-depth Interviews)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กับผู้มีส่วนได้ส่วนเสีย 3 กลุ่มหลัก ได้แก่:</w:t>
      </w:r>
    </w:p>
    <w:p w14:paraId="6A8AC383" w14:textId="0F673F72" w:rsidR="000A23FF" w:rsidRPr="00A07029" w:rsidRDefault="000A23FF" w:rsidP="000A23FF">
      <w:pPr>
        <w:pStyle w:val="af5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ทีมพัฒนาระบบสนับสนุนการศึกษา </w:t>
      </w:r>
      <w:r w:rsidRPr="00F70568">
        <w:rPr>
          <w:rFonts w:ascii="TH SarabunPSK" w:hAnsi="TH SarabunPSK" w:cs="TH SarabunPSK" w:hint="cs"/>
          <w:sz w:val="32"/>
          <w:szCs w:val="32"/>
          <w:cs/>
        </w:rPr>
        <w:t>(</w:t>
      </w:r>
      <w:r w:rsidRPr="00F70568">
        <w:rPr>
          <w:rFonts w:ascii="TH SarabunPSK" w:hAnsi="TH SarabunPSK" w:cs="TH SarabunPSK" w:hint="cs"/>
          <w:sz w:val="32"/>
          <w:szCs w:val="32"/>
        </w:rPr>
        <w:t xml:space="preserve">Educational Technology Services: ETS / </w:t>
      </w:r>
      <w:r w:rsidRPr="00F70568">
        <w:rPr>
          <w:rFonts w:ascii="TH SarabunPSK" w:hAnsi="TH SarabunPSK" w:cs="TH SarabunPSK" w:hint="cs"/>
          <w:sz w:val="32"/>
          <w:szCs w:val="32"/>
          <w:cs/>
        </w:rPr>
        <w:t xml:space="preserve">ทีมพัฒนา </w:t>
      </w:r>
      <w:r w:rsidRPr="00F70568">
        <w:rPr>
          <w:rFonts w:ascii="TH SarabunPSK" w:hAnsi="TH SarabunPSK" w:cs="TH SarabunPSK" w:hint="cs"/>
          <w:sz w:val="32"/>
          <w:szCs w:val="32"/>
        </w:rPr>
        <w:t>LEB</w:t>
      </w:r>
      <w:r w:rsidRPr="00F70568">
        <w:rPr>
          <w:rFonts w:ascii="TH SarabunPSK" w:hAnsi="TH SarabunPSK" w:cs="TH SarabunPSK" w:hint="cs"/>
          <w:sz w:val="32"/>
          <w:szCs w:val="32"/>
          <w:cs/>
        </w:rPr>
        <w:t>2)</w:t>
      </w:r>
      <w:r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A370CAB" w14:textId="44189ED6" w:rsidR="000A23FF" w:rsidRPr="00A07029" w:rsidRDefault="000A23FF" w:rsidP="000A23FF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แนวทางและความเข้ากันได้ของระบบ: ตัวระบบควรวางตำแหน่งเป็น เครื่องมือเสริมด้านการมีส่วนร่วมและการประเมินผลในชั้นเรียน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In-class Engagement &amp; Assessment Tool)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ที่ทำงานร่วมกับระบบหลักของมหาวิทยาลัยได้ โดยไม่ทับซ้อนกับระบบบริหารจัดการการเรียนรู้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LMS)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อย่าง </w:t>
      </w:r>
      <w:r w:rsidRPr="00A07029">
        <w:rPr>
          <w:rFonts w:ascii="TH SarabunPSK" w:hAnsi="TH SarabunPSK" w:cs="TH SarabunPSK" w:hint="cs"/>
          <w:sz w:val="32"/>
          <w:szCs w:val="32"/>
        </w:rPr>
        <w:t>LEB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2 </w:t>
      </w:r>
    </w:p>
    <w:p w14:paraId="34C857C8" w14:textId="082321AE" w:rsidR="000A23FF" w:rsidRPr="00A07029" w:rsidRDefault="000A23FF" w:rsidP="000A23FF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มาตรฐานความปลอดภัยและสถาปัตยกรรม: แนะนำให้ใช้ระบบยืนยันตัวตนกลาง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KMUTT SSO)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และออกแบบการ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Deployment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ให้อยู่บน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Infrastructure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ภายในมหาวิทยาลัย เพื่อความปลอดภัยของข้อมูลและการรองรับทราฟฟิกภายในที่เสถียร </w:t>
      </w:r>
    </w:p>
    <w:p w14:paraId="67494EBC" w14:textId="2EF00A33" w:rsidR="000A23FF" w:rsidRPr="00A07029" w:rsidRDefault="000A23FF" w:rsidP="000A23FF">
      <w:pPr>
        <w:pStyle w:val="af5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กลุ่มผู้เรียนและนักศึกษา </w:t>
      </w:r>
      <w:r w:rsidRPr="00F70568">
        <w:rPr>
          <w:rFonts w:ascii="TH SarabunPSK" w:hAnsi="TH SarabunPSK" w:cs="TH SarabunPSK" w:hint="cs"/>
          <w:sz w:val="32"/>
          <w:szCs w:val="32"/>
          <w:cs/>
        </w:rPr>
        <w:t>(</w:t>
      </w:r>
      <w:r w:rsidRPr="00F70568">
        <w:rPr>
          <w:rFonts w:ascii="TH SarabunPSK" w:hAnsi="TH SarabunPSK" w:cs="TH SarabunPSK" w:hint="cs"/>
          <w:sz w:val="32"/>
          <w:szCs w:val="32"/>
        </w:rPr>
        <w:t>Learners / Students)</w:t>
      </w:r>
      <w:r w:rsidRPr="00A0702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3F0ED29C" w14:textId="5FCC219C" w:rsidR="000A23FF" w:rsidRPr="00A07029" w:rsidRDefault="000A23FF" w:rsidP="000A23FF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จากการสำรวจนักศึกษาหลากหลายกลุ่ม พบความต้องการและพฤติกรรมในห้องเรียน ดังนี้:</w:t>
      </w:r>
    </w:p>
    <w:p w14:paraId="7A056216" w14:textId="0F7FC8B9" w:rsidR="000A23FF" w:rsidRPr="00A07029" w:rsidRDefault="000A23FF" w:rsidP="000A23FF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ความต้องการพื้นที่ถาม-ตอบแบบไม่ระบุตัวตน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Anonymous Q&amp;A):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ผู้เรียนส่วนใหญ่มีความเขินอายในการยกมือถามในห้องบรรยายขนาดใหญ่ ฟีเจอร์ถาม-ตอบแบบนิรนามช่วยลดความประหม่าและกระตุ้นให้กล้าสื่อสารกับผู้สอนมากขึ้น</w:t>
      </w:r>
    </w:p>
    <w:p w14:paraId="3F15B258" w14:textId="18152FC7" w:rsidR="000A23FF" w:rsidRPr="00A07029" w:rsidRDefault="000A23FF" w:rsidP="000A23FF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ความชื่นชอบในองค์ประกอบเกมและการมีปฏิสัมพันธ์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Gamification &amp; Real-time Interaction):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ผู้เรียนให้ความสนใจสูงกับกิจกรรมประเภท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Live Polling, Word Cloud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Quiz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ที่มี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Leaderboard/Ranking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สไตล์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Kahoot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ซึ่งช่วยเปลี่ยนบรรยากาศห้องเรียนไม่ให้น่าเบื่อ</w:t>
      </w:r>
    </w:p>
    <w:p w14:paraId="3A1E00DF" w14:textId="441D0C42" w:rsidR="00063CF5" w:rsidRDefault="000A23FF" w:rsidP="00063CF5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การเข้าถึงเนื้อหาหลังจบคาบ: ต้องการให้มีระบบสรุปผลการบรรยาย สไลด์ หรือประเด็นสำคัญที่สามารถดาวน์โหลดกลับไปทบทวนได้สะดวก</w:t>
      </w:r>
      <w:r w:rsidR="00422C89">
        <w:rPr>
          <w:rFonts w:ascii="TH SarabunPSK" w:hAnsi="TH SarabunPSK" w:cs="TH SarabunPSK"/>
          <w:sz w:val="32"/>
          <w:szCs w:val="32"/>
        </w:rPr>
        <w:tab/>
      </w:r>
    </w:p>
    <w:p w14:paraId="1045760A" w14:textId="77777777" w:rsidR="006C1EA2" w:rsidRDefault="006C1EA2" w:rsidP="00422C89">
      <w:pPr>
        <w:pStyle w:val="af5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E68502B" w14:textId="4DC4C1A3" w:rsidR="00E34294" w:rsidRDefault="00063CF5" w:rsidP="00422C89">
      <w:pPr>
        <w:pStyle w:val="af5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063CF5">
        <w:rPr>
          <w:rFonts w:ascii="TH SarabunPSK" w:hAnsi="TH SarabunPSK" w:cs="TH SarabunPSK"/>
          <w:b/>
          <w:bCs/>
          <w:sz w:val="32"/>
          <w:szCs w:val="32"/>
        </w:rPr>
        <w:lastRenderedPageBreak/>
        <w:t>2.1. User Persona</w:t>
      </w:r>
    </w:p>
    <w:p w14:paraId="4D331C6B" w14:textId="70B1FF58" w:rsidR="00063CF5" w:rsidRPr="00422C89" w:rsidRDefault="00834798" w:rsidP="00422C89">
      <w:pPr>
        <w:pStyle w:val="af5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Name</w:t>
      </w:r>
      <w:r w:rsidR="00E34294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3E1407">
        <w:rPr>
          <w:rFonts w:ascii="TH SarabunPSK" w:hAnsi="TH SarabunPSK" w:cs="TH SarabunPSK"/>
          <w:sz w:val="32"/>
          <w:szCs w:val="32"/>
        </w:rPr>
        <w:t xml:space="preserve">Student </w:t>
      </w:r>
      <w:r>
        <w:rPr>
          <w:rFonts w:ascii="TH SarabunPSK" w:hAnsi="TH SarabunPSK" w:cs="TH SarabunPSK"/>
          <w:sz w:val="32"/>
          <w:szCs w:val="32"/>
        </w:rPr>
        <w:t>T</w:t>
      </w:r>
      <w:r w:rsidR="00422C89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063CF5" w:rsidRPr="00422C89">
        <w:rPr>
          <w:rFonts w:ascii="TH SarabunPSK" w:hAnsi="TH SarabunPSK" w:cs="TH SarabunPSK" w:hint="cs"/>
          <w:sz w:val="32"/>
          <w:szCs w:val="32"/>
        </w:rPr>
        <w:t>Age: 21</w:t>
      </w:r>
      <w:r w:rsidR="00E34294" w:rsidRPr="00422C89">
        <w:rPr>
          <w:rFonts w:ascii="TH SarabunPSK" w:hAnsi="TH SarabunPSK" w:cs="TH SarabunPSK"/>
          <w:sz w:val="32"/>
          <w:szCs w:val="32"/>
        </w:rPr>
        <w:t xml:space="preserve">, </w:t>
      </w:r>
      <w:r w:rsidR="00063CF5" w:rsidRPr="00422C89">
        <w:rPr>
          <w:rFonts w:ascii="TH SarabunPSK" w:hAnsi="TH SarabunPSK" w:cs="TH SarabunPSK" w:hint="cs"/>
          <w:sz w:val="32"/>
          <w:szCs w:val="32"/>
        </w:rPr>
        <w:t>Gender: Male</w:t>
      </w:r>
    </w:p>
    <w:p w14:paraId="347A1363" w14:textId="5615B213" w:rsidR="00834798" w:rsidRPr="00834798" w:rsidRDefault="00063CF5" w:rsidP="00422C89">
      <w:pPr>
        <w:pStyle w:val="af5"/>
        <w:numPr>
          <w:ilvl w:val="2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>Short BIO</w:t>
      </w:r>
      <w:r w:rsidR="00834798" w:rsidRPr="00834798">
        <w:rPr>
          <w:rFonts w:ascii="TH SarabunPSK" w:hAnsi="TH SarabunPSK" w:cs="TH SarabunPSK" w:hint="cs"/>
          <w:sz w:val="32"/>
          <w:szCs w:val="32"/>
        </w:rPr>
        <w:t xml:space="preserve">: </w:t>
      </w:r>
      <w:r w:rsidRPr="00834798">
        <w:rPr>
          <w:rFonts w:ascii="TH SarabunPSK" w:hAnsi="TH SarabunPSK" w:cs="TH SarabunPSK" w:hint="cs"/>
          <w:sz w:val="32"/>
          <w:szCs w:val="32"/>
          <w:cs/>
        </w:rPr>
        <w:t>นักศึกษาคณะเทคโนโลยีสารสนเทศ</w:t>
      </w:r>
      <w:r w:rsidRPr="0083479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34798">
        <w:rPr>
          <w:rFonts w:ascii="TH SarabunPSK" w:hAnsi="TH SarabunPSK" w:cs="TH SarabunPSK" w:hint="cs"/>
          <w:sz w:val="32"/>
          <w:szCs w:val="32"/>
          <w:cs/>
        </w:rPr>
        <w:t xml:space="preserve">ชั้นปี </w:t>
      </w:r>
      <w:r w:rsidRPr="0083479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834798">
        <w:rPr>
          <w:rFonts w:ascii="TH SarabunPSK" w:hAnsi="TH SarabunPSK" w:cs="TH SarabunPSK" w:hint="cs"/>
          <w:sz w:val="32"/>
          <w:szCs w:val="32"/>
          <w:cs/>
        </w:rPr>
        <w:t xml:space="preserve">มีความสนใจด้าน </w:t>
      </w:r>
      <w:r w:rsidRPr="00834798">
        <w:rPr>
          <w:rFonts w:ascii="TH SarabunPSK" w:hAnsi="TH SarabunPSK" w:cs="TH SarabunPSK" w:hint="cs"/>
          <w:sz w:val="32"/>
          <w:szCs w:val="32"/>
        </w:rPr>
        <w:t xml:space="preserve">UX/UI </w:t>
      </w:r>
      <w:r w:rsidRPr="00834798">
        <w:rPr>
          <w:rFonts w:ascii="TH SarabunPSK" w:hAnsi="TH SarabunPSK" w:cs="TH SarabunPSK" w:hint="cs"/>
          <w:sz w:val="32"/>
          <w:szCs w:val="32"/>
          <w:cs/>
        </w:rPr>
        <w:t>เป็นพิเศษ</w:t>
      </w:r>
    </w:p>
    <w:p w14:paraId="2F46B1A5" w14:textId="0B4D8372" w:rsidR="00834798" w:rsidRDefault="00834798" w:rsidP="00422C89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>Behaviors &amp; Habits:</w:t>
      </w:r>
    </w:p>
    <w:p w14:paraId="1D38EB6F" w14:textId="77777777" w:rsidR="00422C89" w:rsidRPr="00834798" w:rsidRDefault="00422C89" w:rsidP="00422C89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>ไม่เคยยกมือตอบ หรือถามคำถาม</w:t>
      </w:r>
    </w:p>
    <w:p w14:paraId="2BACC88C" w14:textId="77777777" w:rsidR="00422C89" w:rsidRPr="00834798" w:rsidRDefault="00422C89" w:rsidP="00422C89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ชอบ </w:t>
      </w:r>
      <w:r w:rsidRPr="00834798">
        <w:rPr>
          <w:rFonts w:ascii="TH SarabunPSK" w:eastAsia="Times New Roman" w:hAnsi="TH SarabunPSK" w:cs="TH SarabunPSK" w:hint="cs"/>
          <w:sz w:val="32"/>
          <w:szCs w:val="32"/>
        </w:rPr>
        <w:t>Quiz, Word Cloud</w:t>
      </w:r>
    </w:p>
    <w:p w14:paraId="1E965C12" w14:textId="77777777" w:rsidR="00422C89" w:rsidRPr="00834798" w:rsidRDefault="00422C89" w:rsidP="00422C89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สนใจเรื่อง </w:t>
      </w:r>
      <w:r w:rsidRPr="00834798">
        <w:rPr>
          <w:rFonts w:ascii="TH SarabunPSK" w:eastAsia="Times New Roman" w:hAnsi="TH SarabunPSK" w:cs="TH SarabunPSK" w:hint="cs"/>
          <w:sz w:val="32"/>
          <w:szCs w:val="32"/>
        </w:rPr>
        <w:t>UX/UI</w:t>
      </w:r>
    </w:p>
    <w:p w14:paraId="6C4D6278" w14:textId="2CA81AB9" w:rsidR="00422C89" w:rsidRPr="00422C89" w:rsidRDefault="00422C89" w:rsidP="00422C89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ชอบ </w:t>
      </w:r>
      <w:r w:rsidRPr="00834798">
        <w:rPr>
          <w:rFonts w:ascii="TH SarabunPSK" w:eastAsia="Times New Roman" w:hAnsi="TH SarabunPSK" w:cs="TH SarabunPSK" w:hint="cs"/>
          <w:sz w:val="32"/>
          <w:szCs w:val="32"/>
        </w:rPr>
        <w:t xml:space="preserve">Activity </w:t>
      </w: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ในคลาส เช่น </w:t>
      </w:r>
      <w:r w:rsidRPr="00834798">
        <w:rPr>
          <w:rFonts w:ascii="TH SarabunPSK" w:eastAsia="Times New Roman" w:hAnsi="TH SarabunPSK" w:cs="TH SarabunPSK" w:hint="cs"/>
          <w:sz w:val="32"/>
          <w:szCs w:val="32"/>
        </w:rPr>
        <w:t xml:space="preserve">Ice breaking </w:t>
      </w: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หรือ </w:t>
      </w:r>
      <w:r w:rsidRPr="00834798">
        <w:rPr>
          <w:rFonts w:ascii="TH SarabunPSK" w:eastAsia="Times New Roman" w:hAnsi="TH SarabunPSK" w:cs="TH SarabunPSK" w:hint="cs"/>
          <w:sz w:val="32"/>
          <w:szCs w:val="32"/>
        </w:rPr>
        <w:t xml:space="preserve">Mini Game </w:t>
      </w: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>ต่างๆ</w:t>
      </w:r>
    </w:p>
    <w:p w14:paraId="1E8DB475" w14:textId="118ADDE3" w:rsidR="00422C89" w:rsidRDefault="00422C89" w:rsidP="00422C89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Pain Point:</w:t>
      </w:r>
    </w:p>
    <w:p w14:paraId="7CCCD54F" w14:textId="4881B81C" w:rsidR="00422C89" w:rsidRPr="00422C89" w:rsidRDefault="00422C89" w:rsidP="00422C89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ก</w:t>
      </w:r>
      <w:r w:rsidRPr="00834798">
        <w:rPr>
          <w:rFonts w:ascii="TH SarabunPSK" w:eastAsia="Times New Roman" w:hAnsi="TH SarabunPSK" w:cs="TH SarabunPSK"/>
          <w:sz w:val="32"/>
          <w:szCs w:val="32"/>
          <w:cs/>
        </w:rPr>
        <w:t>ลัวการยกมือถาม หรือยกมือตอบ</w:t>
      </w:r>
    </w:p>
    <w:p w14:paraId="4963A419" w14:textId="2D494320" w:rsidR="00422C89" w:rsidRPr="00834798" w:rsidRDefault="00422C89" w:rsidP="00422C89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Needs &amp; Expectations:</w:t>
      </w:r>
    </w:p>
    <w:p w14:paraId="6441D44A" w14:textId="22BDDF38" w:rsidR="00834798" w:rsidRPr="00422C89" w:rsidRDefault="00834798" w:rsidP="00422C89">
      <w:pPr>
        <w:pStyle w:val="af2"/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422C89">
        <w:rPr>
          <w:rFonts w:ascii="TH SarabunPSK" w:eastAsia="Times New Roman" w:hAnsi="TH SarabunPSK" w:cs="TH SarabunPSK"/>
          <w:sz w:val="32"/>
          <w:szCs w:val="32"/>
          <w:cs/>
        </w:rPr>
        <w:t>สามารถถาม หรือตอบคำถามได้แบบไม่รู้สึกกลัว</w:t>
      </w:r>
    </w:p>
    <w:p w14:paraId="4F7E6877" w14:textId="332C3435" w:rsidR="00422C89" w:rsidRPr="00422C89" w:rsidRDefault="00834798" w:rsidP="00422C89">
      <w:pPr>
        <w:pStyle w:val="af2"/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422C89">
        <w:rPr>
          <w:rFonts w:ascii="TH SarabunPSK" w:eastAsia="Times New Roman" w:hAnsi="TH SarabunPSK" w:cs="TH SarabunPSK"/>
          <w:sz w:val="32"/>
          <w:szCs w:val="32"/>
          <w:cs/>
        </w:rPr>
        <w:t>กิจกรรมมีความสนุขสนาน และคลายเครียด</w:t>
      </w:r>
    </w:p>
    <w:p w14:paraId="57147D64" w14:textId="084F991F" w:rsidR="00422C89" w:rsidRPr="00422C89" w:rsidRDefault="00422C89" w:rsidP="00422C89">
      <w:pPr>
        <w:pStyle w:val="af5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Name: </w:t>
      </w:r>
      <w:r w:rsidR="003E1407">
        <w:rPr>
          <w:rFonts w:ascii="TH SarabunPSK" w:hAnsi="TH SarabunPSK" w:cs="TH SarabunPSK"/>
          <w:sz w:val="32"/>
          <w:szCs w:val="32"/>
        </w:rPr>
        <w:t>Student A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422C89">
        <w:rPr>
          <w:rFonts w:ascii="TH SarabunPSK" w:hAnsi="TH SarabunPSK" w:cs="TH SarabunPSK" w:hint="cs"/>
          <w:sz w:val="32"/>
          <w:szCs w:val="32"/>
        </w:rPr>
        <w:t>Age: 21</w:t>
      </w:r>
      <w:r w:rsidRPr="00422C89">
        <w:rPr>
          <w:rFonts w:ascii="TH SarabunPSK" w:hAnsi="TH SarabunPSK" w:cs="TH SarabunPSK"/>
          <w:sz w:val="32"/>
          <w:szCs w:val="32"/>
        </w:rPr>
        <w:t xml:space="preserve">, </w:t>
      </w:r>
      <w:r w:rsidRPr="00422C89">
        <w:rPr>
          <w:rFonts w:ascii="TH SarabunPSK" w:hAnsi="TH SarabunPSK" w:cs="TH SarabunPSK" w:hint="cs"/>
          <w:sz w:val="32"/>
          <w:szCs w:val="32"/>
        </w:rPr>
        <w:t>Gender: Male</w:t>
      </w:r>
    </w:p>
    <w:p w14:paraId="481B4277" w14:textId="18243BAD" w:rsidR="00422C89" w:rsidRPr="00834798" w:rsidRDefault="00422C89" w:rsidP="00422C89">
      <w:pPr>
        <w:pStyle w:val="af5"/>
        <w:numPr>
          <w:ilvl w:val="2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 xml:space="preserve">Short BIO: </w:t>
      </w:r>
      <w:r w:rsidRPr="00834798">
        <w:rPr>
          <w:rFonts w:ascii="TH SarabunPSK" w:hAnsi="TH SarabunPSK" w:cs="TH SarabunPSK" w:hint="cs"/>
          <w:sz w:val="32"/>
          <w:szCs w:val="32"/>
          <w:cs/>
        </w:rPr>
        <w:t>นักศึกษาคณะเทคโนโลยีสารสนเทศ</w:t>
      </w:r>
      <w:r w:rsidRPr="0083479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34798">
        <w:rPr>
          <w:rFonts w:ascii="TH SarabunPSK" w:hAnsi="TH SarabunPSK" w:cs="TH SarabunPSK" w:hint="cs"/>
          <w:sz w:val="32"/>
          <w:szCs w:val="32"/>
          <w:cs/>
        </w:rPr>
        <w:t xml:space="preserve">ชั้นปี </w:t>
      </w:r>
      <w:r w:rsidR="003E1407">
        <w:rPr>
          <w:rFonts w:ascii="TH SarabunPSK" w:hAnsi="TH SarabunPSK" w:cs="TH SarabunPSK"/>
          <w:sz w:val="32"/>
          <w:szCs w:val="32"/>
        </w:rPr>
        <w:t>4</w:t>
      </w:r>
    </w:p>
    <w:p w14:paraId="58D1A09A" w14:textId="77777777" w:rsidR="00422C89" w:rsidRDefault="00422C89" w:rsidP="00422C89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>Behaviors &amp; Habits:</w:t>
      </w:r>
    </w:p>
    <w:p w14:paraId="493854FB" w14:textId="77777777" w:rsidR="003E1407" w:rsidRDefault="003E1407" w:rsidP="00422C89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ห</w:t>
      </w:r>
      <w:r w:rsidRPr="003E1407">
        <w:rPr>
          <w:rFonts w:ascii="TH SarabunPSK" w:eastAsia="Times New Roman" w:hAnsi="TH SarabunPSK" w:cs="TH SarabunPSK"/>
          <w:sz w:val="32"/>
          <w:szCs w:val="32"/>
          <w:cs/>
        </w:rPr>
        <w:t>ากมีคำถามจะถามท้ายคาบ</w:t>
      </w:r>
    </w:p>
    <w:p w14:paraId="2D9DD85D" w14:textId="104D8D99" w:rsidR="00422C89" w:rsidRPr="00834798" w:rsidRDefault="00422C89" w:rsidP="00422C89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ชอบ </w:t>
      </w:r>
      <w:r w:rsidR="003E1407" w:rsidRPr="003E1407">
        <w:rPr>
          <w:rFonts w:ascii="TH SarabunPSK" w:eastAsia="Times New Roman" w:hAnsi="TH SarabunPSK" w:cs="TH SarabunPSK"/>
          <w:sz w:val="32"/>
          <w:szCs w:val="32"/>
        </w:rPr>
        <w:t>Kahoot &amp; Leaderboard</w:t>
      </w:r>
    </w:p>
    <w:p w14:paraId="6CC683B2" w14:textId="18770D67" w:rsidR="00422C89" w:rsidRPr="00422C89" w:rsidRDefault="00422C89" w:rsidP="00422C89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834798">
        <w:rPr>
          <w:rFonts w:ascii="TH SarabunPSK" w:eastAsia="Times New Roman" w:hAnsi="TH SarabunPSK" w:cs="TH SarabunPSK" w:hint="cs"/>
          <w:sz w:val="32"/>
          <w:szCs w:val="32"/>
          <w:cs/>
        </w:rPr>
        <w:t>ชอบ</w:t>
      </w:r>
      <w:r w:rsidR="003E1407" w:rsidRPr="003E1407">
        <w:rPr>
          <w:rFonts w:ascii="TH SarabunPSK" w:eastAsia="Times New Roman" w:hAnsi="TH SarabunPSK" w:cs="TH SarabunPSK"/>
          <w:sz w:val="32"/>
          <w:szCs w:val="32"/>
          <w:cs/>
        </w:rPr>
        <w:t>ให้มีกิจกรรมในคลาส ชอบกิจกรรมกลุ่มเป็นพิเศษ</w:t>
      </w:r>
    </w:p>
    <w:p w14:paraId="16B72A3E" w14:textId="77777777" w:rsidR="00422C89" w:rsidRDefault="00422C89" w:rsidP="00422C89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Pain Point:</w:t>
      </w:r>
    </w:p>
    <w:p w14:paraId="72F58ADE" w14:textId="77777777" w:rsidR="003E1407" w:rsidRPr="003E1407" w:rsidRDefault="003E1407" w:rsidP="003E1407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ไม่</w:t>
      </w:r>
      <w:r w:rsidRPr="003E1407">
        <w:rPr>
          <w:rFonts w:ascii="TH SarabunPSK" w:eastAsia="Times New Roman" w:hAnsi="TH SarabunPSK" w:cs="TH SarabunPSK"/>
          <w:sz w:val="32"/>
          <w:szCs w:val="32"/>
          <w:cs/>
        </w:rPr>
        <w:t>กล้าถามระหว่างคลาสเรียน เพราะรู้สึกเกรงใจคนอื่น</w:t>
      </w:r>
    </w:p>
    <w:p w14:paraId="1F672572" w14:textId="73753816" w:rsidR="00422C89" w:rsidRPr="003E1407" w:rsidRDefault="00422C89" w:rsidP="003E1407">
      <w:pPr>
        <w:pStyle w:val="af2"/>
        <w:numPr>
          <w:ilvl w:val="2"/>
          <w:numId w:val="4"/>
        </w:numPr>
        <w:suppressAutoHyphens w:val="0"/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3E1407">
        <w:rPr>
          <w:rFonts w:ascii="TH SarabunPSK" w:hAnsi="TH SarabunPSK" w:cs="TH SarabunPSK"/>
          <w:sz w:val="32"/>
          <w:szCs w:val="32"/>
        </w:rPr>
        <w:t>Needs &amp; Expectations:</w:t>
      </w:r>
    </w:p>
    <w:p w14:paraId="5314437B" w14:textId="0B844751" w:rsidR="00422C89" w:rsidRPr="00422C89" w:rsidRDefault="00422C89" w:rsidP="00422C89">
      <w:pPr>
        <w:pStyle w:val="af2"/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422C89">
        <w:rPr>
          <w:rFonts w:ascii="TH SarabunPSK" w:eastAsia="Times New Roman" w:hAnsi="TH SarabunPSK" w:cs="TH SarabunPSK"/>
          <w:sz w:val="32"/>
          <w:szCs w:val="32"/>
          <w:cs/>
        </w:rPr>
        <w:t>สามารถ</w:t>
      </w:r>
      <w:r w:rsidR="003E1407" w:rsidRPr="003E1407">
        <w:rPr>
          <w:rFonts w:ascii="TH SarabunPSK" w:eastAsia="Times New Roman" w:hAnsi="TH SarabunPSK" w:cs="TH SarabunPSK"/>
          <w:sz w:val="32"/>
          <w:szCs w:val="32"/>
          <w:cs/>
        </w:rPr>
        <w:t>ถามคำถามได้ โดยไม่รู้สึกลำบากใจ</w:t>
      </w:r>
    </w:p>
    <w:p w14:paraId="28C73402" w14:textId="49460DB6" w:rsidR="006C1EA2" w:rsidRPr="006C1EA2" w:rsidRDefault="00422C89" w:rsidP="00FD59A7">
      <w:pPr>
        <w:pStyle w:val="af2"/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422C89">
        <w:rPr>
          <w:rFonts w:ascii="TH SarabunPSK" w:eastAsia="Times New Roman" w:hAnsi="TH SarabunPSK" w:cs="TH SarabunPSK"/>
          <w:sz w:val="32"/>
          <w:szCs w:val="32"/>
          <w:cs/>
        </w:rPr>
        <w:t>กิจกรรมมีความสนุขสนาน และคลายเครียด</w:t>
      </w:r>
    </w:p>
    <w:p w14:paraId="21B472E4" w14:textId="1C7A1AF6" w:rsidR="000A23FF" w:rsidRPr="00A07029" w:rsidRDefault="000A23FF" w:rsidP="000A23FF">
      <w:pPr>
        <w:pStyle w:val="af5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กลุ่มอาจารย์ผู้สอน ผู้ช่วยสอน </w:t>
      </w:r>
      <w:r w:rsidRPr="00F70568">
        <w:rPr>
          <w:rFonts w:ascii="TH SarabunPSK" w:hAnsi="TH SarabunPSK" w:cs="TH SarabunPSK" w:hint="cs"/>
          <w:sz w:val="32"/>
          <w:szCs w:val="32"/>
          <w:cs/>
        </w:rPr>
        <w:t>(</w:t>
      </w:r>
      <w:r w:rsidRPr="00F70568">
        <w:rPr>
          <w:rFonts w:ascii="TH SarabunPSK" w:hAnsi="TH SarabunPSK" w:cs="TH SarabunPSK" w:hint="cs"/>
          <w:sz w:val="32"/>
          <w:szCs w:val="32"/>
        </w:rPr>
        <w:t>TA)</w:t>
      </w:r>
      <w:r w:rsidRPr="00A0702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และวิทยากร </w:t>
      </w:r>
      <w:r w:rsidRPr="00F70568">
        <w:rPr>
          <w:rFonts w:ascii="TH SarabunPSK" w:hAnsi="TH SarabunPSK" w:cs="TH SarabunPSK" w:hint="cs"/>
          <w:sz w:val="32"/>
          <w:szCs w:val="32"/>
          <w:cs/>
        </w:rPr>
        <w:t>(</w:t>
      </w:r>
      <w:r w:rsidRPr="00F70568">
        <w:rPr>
          <w:rFonts w:ascii="TH SarabunPSK" w:hAnsi="TH SarabunPSK" w:cs="TH SarabunPSK" w:hint="cs"/>
          <w:sz w:val="32"/>
          <w:szCs w:val="32"/>
        </w:rPr>
        <w:t>Instructors, TAs &amp; Speakers)</w:t>
      </w:r>
      <w:r w:rsidRPr="00A0702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6C35050" w14:textId="2B4194B5" w:rsidR="000A23FF" w:rsidRPr="00A07029" w:rsidRDefault="000A23FF" w:rsidP="000A23FF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จากการสัมภาษณ์อาจารย์ประจำวิชา (ผู้มีประสบการณ์สอนตั้งแต่ 4 ถึงกว่า 30 ปี) ร่วมกับติวเตอร์และผู้ช่วยสอน พบประเด็นสำคัญเชิงลึก ดังนี้:</w:t>
      </w:r>
    </w:p>
    <w:p w14:paraId="70895DDE" w14:textId="42B31CB9" w:rsidR="000A23FF" w:rsidRPr="00A07029" w:rsidRDefault="000A23FF" w:rsidP="000A23FF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มุมมองต่อบทบาทของเครื่องมือ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Tool Positioning):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ผู้สอนส่วนใหญ่มองว่าแพลตฟอร์มประเภทนี้คือ "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Assessment &amp; Interaction Tool"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ที่ใช้ตรวจสอบความเข้าใจ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และดึงความสนใจของผู้เรียน ไม่ใช่ตัวสร้าง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Active Learning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โดยตรง แต่เป็นกลไกที่ช่วยให้การเรียนรู้แบบมีปฏิสัมพันธ์เกิดขึ้นได้จริง</w:t>
      </w:r>
    </w:p>
    <w:p w14:paraId="3E872DD1" w14:textId="79B0F9B9" w:rsidR="000A23FF" w:rsidRPr="00A07029" w:rsidRDefault="000A23FF" w:rsidP="000A23FF">
      <w:pPr>
        <w:pStyle w:val="af5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ปัญหาข้อจำกัดของเครื่องมือและต้นทุน (</w:t>
      </w:r>
      <w:r w:rsidRPr="00A07029">
        <w:rPr>
          <w:rFonts w:ascii="TH SarabunPSK" w:hAnsi="TH SarabunPSK" w:cs="TH SarabunPSK" w:hint="cs"/>
          <w:sz w:val="32"/>
          <w:szCs w:val="32"/>
        </w:rPr>
        <w:t>Limitations &amp; Paywalls):</w:t>
      </w:r>
    </w:p>
    <w:p w14:paraId="5F960CA3" w14:textId="7F158D19" w:rsidR="000A23FF" w:rsidRPr="00A07029" w:rsidRDefault="000A23FF" w:rsidP="000A23FF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เครื่องมือฟรีจำกัดจำนวนผู้ใช้งานและล็อกฟีเจอร์สำคัญ </w:t>
      </w:r>
    </w:p>
    <w:p w14:paraId="2DF48F0F" w14:textId="77777777" w:rsidR="000A23FF" w:rsidRPr="00A07029" w:rsidRDefault="000A23FF" w:rsidP="000A23FF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การจ่ายค่าลิขสิทธิ์เป็นภาระสูงสำหรับผู้สอนรายบุคคลและ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TA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ที่ต้องออกค่าใช้จ่ายเอง </w:t>
      </w:r>
    </w:p>
    <w:p w14:paraId="06BB36C4" w14:textId="77777777" w:rsidR="002D591B" w:rsidRPr="00A07029" w:rsidRDefault="000A23FF" w:rsidP="002D591B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ปัญหา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Session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หลุดหรือระบบล่มเมื่อใช้ในห้องบรรยายขนาดใหญ่ ทำให้ข้อมูลคะแนนสูญหาย </w:t>
      </w:r>
    </w:p>
    <w:p w14:paraId="3A679FFA" w14:textId="77777777" w:rsidR="002D591B" w:rsidRPr="00A07029" w:rsidRDefault="000A23FF" w:rsidP="002D591B">
      <w:pPr>
        <w:pStyle w:val="af5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ภาระในการเตรียมการและการควบคุมเวลา (</w:t>
      </w:r>
      <w:r w:rsidRPr="00A07029">
        <w:rPr>
          <w:rFonts w:ascii="TH SarabunPSK" w:hAnsi="TH SarabunPSK" w:cs="TH SarabunPSK" w:hint="cs"/>
          <w:sz w:val="32"/>
          <w:szCs w:val="32"/>
        </w:rPr>
        <w:t>Preparation Friction &amp; Time Control):</w:t>
      </w:r>
    </w:p>
    <w:p w14:paraId="42A76F6E" w14:textId="2538F9D1" w:rsidR="002D591B" w:rsidRPr="00A07029" w:rsidRDefault="000A23FF" w:rsidP="002D591B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การออกแบบและเตรียมกิจกรรมแบบ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Interactive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ใช้เวลาและพลังงานสูงมาก หากเครื่องมือใช้งานยาก ผู้สอนจะไม่นำมาใช้ในระยะยาว</w:t>
      </w:r>
    </w:p>
    <w:p w14:paraId="2306D65C" w14:textId="77777777" w:rsidR="002D591B" w:rsidRPr="00A07029" w:rsidRDefault="000A23FF" w:rsidP="002D591B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กิจกรรมในชั้นเรียนมักทำให้ควบคุมเวลาสอนได้ยาก ผู้สอนต้องการเครื่องมือที่ตั้งเวลาได้ชัดเจนและไม่รบกวนจังหวะการสอนเนื้อหาหลัก</w:t>
      </w:r>
    </w:p>
    <w:p w14:paraId="6FE5BC53" w14:textId="22C9C05D" w:rsidR="002D591B" w:rsidRPr="00A07029" w:rsidRDefault="000A23FF" w:rsidP="002D591B">
      <w:pPr>
        <w:pStyle w:val="af5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ความต้องการด้านการวัดผลและการเชื่อมโยงคะแนน (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Grading &amp; Incentives):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การกระตุ้นผู้เรียนในห้องใหญ่ต้องอาศัยกลไกคะแนนและการมีส่วนร่วม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ผู้สอนจึงต้องการระบบบันทึกผลคะแนน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Quiz/Poll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ที่แม่นยำ เชื่อมโยงกับรหัสนักศึกษาได้ และส่งออกข้อมูลได้ง่าย</w:t>
      </w:r>
    </w:p>
    <w:p w14:paraId="4AD51F79" w14:textId="77777777" w:rsidR="002D591B" w:rsidRPr="00A07029" w:rsidRDefault="000A23FF" w:rsidP="002D591B">
      <w:pPr>
        <w:pStyle w:val="af5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ความคาดหวังต่อบทบาทของ </w:t>
      </w:r>
      <w:r w:rsidRPr="00A07029">
        <w:rPr>
          <w:rFonts w:ascii="TH SarabunPSK" w:hAnsi="TH SarabunPSK" w:cs="TH SarabunPSK" w:hint="cs"/>
          <w:sz w:val="32"/>
          <w:szCs w:val="32"/>
        </w:rPr>
        <w:t>AI:</w:t>
      </w:r>
    </w:p>
    <w:p w14:paraId="1EC270AF" w14:textId="77777777" w:rsidR="002D591B" w:rsidRPr="00A07029" w:rsidRDefault="000A23FF" w:rsidP="002D591B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</w:rPr>
        <w:t xml:space="preserve">AI Suggestion: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ผู้สอนต้องการให้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ช่วยแนะนำแนวทางการตั้งคำถาม/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Quiz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และจุดแทรกกิจกรรมตั้งแต่ ขั้นตอนการเตรียมสไลด์ เพื่อลดภาระการออกแบบการสอน </w:t>
      </w:r>
    </w:p>
    <w:p w14:paraId="0C9ECB82" w14:textId="7C43A6CB" w:rsidR="000A23FF" w:rsidRDefault="000A23FF" w:rsidP="002D591B">
      <w:pPr>
        <w:pStyle w:val="af5"/>
        <w:numPr>
          <w:ilvl w:val="1"/>
          <w:numId w:val="4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</w:rPr>
        <w:t xml:space="preserve">AI </w:t>
      </w:r>
      <w:r w:rsidR="002D591B" w:rsidRPr="00A07029">
        <w:rPr>
          <w:rFonts w:ascii="TH SarabunPSK" w:hAnsi="TH SarabunPSK" w:cs="TH SarabunPSK" w:hint="cs"/>
          <w:sz w:val="32"/>
          <w:szCs w:val="32"/>
        </w:rPr>
        <w:t>Slide Lookup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: </w:t>
      </w:r>
      <w:r w:rsidR="002D591B" w:rsidRPr="00A07029">
        <w:rPr>
          <w:rFonts w:ascii="TH SarabunPSK" w:hAnsi="TH SarabunPSK" w:cs="TH SarabunPSK" w:hint="cs"/>
          <w:sz w:val="32"/>
          <w:szCs w:val="32"/>
          <w:cs/>
        </w:rPr>
        <w:t>การจัดหาสไลด์เพื่อตอบสำหรับคำถามต่างๆ ที่ได้รับเข้ามาช่วยทำให้ผู้สอนสอนได้สะดวกสบายมากขึ้น</w:t>
      </w:r>
    </w:p>
    <w:p w14:paraId="6250C5A5" w14:textId="77777777" w:rsidR="006C1EA2" w:rsidRDefault="006C1EA2" w:rsidP="003E1407">
      <w:pPr>
        <w:pStyle w:val="af5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C955AC3" w14:textId="77777777" w:rsidR="006C1EA2" w:rsidRDefault="006C1EA2" w:rsidP="003E1407">
      <w:pPr>
        <w:pStyle w:val="af5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F443467" w14:textId="4FBB3963" w:rsidR="003E1407" w:rsidRDefault="003E1407" w:rsidP="003E1407">
      <w:pPr>
        <w:pStyle w:val="af5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Pr="00063CF5">
        <w:rPr>
          <w:rFonts w:ascii="TH SarabunPSK" w:hAnsi="TH SarabunPSK" w:cs="TH SarabunPSK"/>
          <w:b/>
          <w:bCs/>
          <w:sz w:val="32"/>
          <w:szCs w:val="32"/>
        </w:rPr>
        <w:t>.1. User Persona</w:t>
      </w:r>
    </w:p>
    <w:p w14:paraId="669B15F4" w14:textId="0C95A1F5" w:rsidR="003E1407" w:rsidRPr="00422C89" w:rsidRDefault="003E1407" w:rsidP="003E1407">
      <w:pPr>
        <w:pStyle w:val="af5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Name: N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422C89">
        <w:rPr>
          <w:rFonts w:ascii="TH SarabunPSK" w:hAnsi="TH SarabunPSK" w:cs="TH SarabunPSK" w:hint="cs"/>
          <w:sz w:val="32"/>
          <w:szCs w:val="32"/>
        </w:rPr>
        <w:t>Age: 2</w:t>
      </w:r>
      <w:r>
        <w:rPr>
          <w:rFonts w:ascii="TH SarabunPSK" w:hAnsi="TH SarabunPSK" w:cs="TH SarabunPSK"/>
          <w:sz w:val="32"/>
          <w:szCs w:val="32"/>
        </w:rPr>
        <w:t>4</w:t>
      </w:r>
      <w:r w:rsidRPr="00422C89">
        <w:rPr>
          <w:rFonts w:ascii="TH SarabunPSK" w:hAnsi="TH SarabunPSK" w:cs="TH SarabunPSK"/>
          <w:sz w:val="32"/>
          <w:szCs w:val="32"/>
        </w:rPr>
        <w:t xml:space="preserve">, </w:t>
      </w:r>
      <w:r w:rsidRPr="00422C89">
        <w:rPr>
          <w:rFonts w:ascii="TH SarabunPSK" w:hAnsi="TH SarabunPSK" w:cs="TH SarabunPSK" w:hint="cs"/>
          <w:sz w:val="32"/>
          <w:szCs w:val="32"/>
        </w:rPr>
        <w:t>Gender: Male</w:t>
      </w:r>
    </w:p>
    <w:p w14:paraId="66A616DE" w14:textId="05789A78" w:rsidR="003E1407" w:rsidRPr="00834798" w:rsidRDefault="003E1407" w:rsidP="003E1407">
      <w:pPr>
        <w:pStyle w:val="af5"/>
        <w:numPr>
          <w:ilvl w:val="2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 xml:space="preserve">Short BIO: </w:t>
      </w:r>
      <w:r w:rsidRPr="003E1407">
        <w:rPr>
          <w:rFonts w:ascii="TH SarabunPSK" w:hAnsi="TH SarabunPSK" w:cs="TH SarabunPSK"/>
          <w:sz w:val="32"/>
          <w:szCs w:val="32"/>
          <w:cs/>
        </w:rPr>
        <w:t xml:space="preserve">อดีต นักศึกษา </w:t>
      </w:r>
      <w:r w:rsidRPr="003E1407">
        <w:rPr>
          <w:rFonts w:ascii="TH SarabunPSK" w:hAnsi="TH SarabunPSK" w:cs="TH SarabunPSK"/>
          <w:sz w:val="32"/>
          <w:szCs w:val="32"/>
        </w:rPr>
        <w:t xml:space="preserve">Computer Engineer </w:t>
      </w:r>
      <w:r w:rsidRPr="003E1407">
        <w:rPr>
          <w:rFonts w:ascii="TH SarabunPSK" w:hAnsi="TH SarabunPSK" w:cs="TH SarabunPSK"/>
          <w:sz w:val="32"/>
          <w:szCs w:val="32"/>
          <w:cs/>
        </w:rPr>
        <w:t xml:space="preserve">และเป็น </w:t>
      </w:r>
      <w:r w:rsidRPr="003E1407">
        <w:rPr>
          <w:rFonts w:ascii="TH SarabunPSK" w:hAnsi="TH SarabunPSK" w:cs="TH SarabunPSK"/>
          <w:sz w:val="32"/>
          <w:szCs w:val="32"/>
        </w:rPr>
        <w:t xml:space="preserve">Senior Founder Associate and Co-Founder </w:t>
      </w:r>
      <w:r w:rsidRPr="003E140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3E1407">
        <w:rPr>
          <w:rFonts w:ascii="TH SarabunPSK" w:hAnsi="TH SarabunPSK" w:cs="TH SarabunPSK"/>
          <w:sz w:val="32"/>
          <w:szCs w:val="32"/>
        </w:rPr>
        <w:t xml:space="preserve">Start Up </w:t>
      </w:r>
      <w:r w:rsidRPr="003E1407">
        <w:rPr>
          <w:rFonts w:ascii="TH SarabunPSK" w:hAnsi="TH SarabunPSK" w:cs="TH SarabunPSK"/>
          <w:sz w:val="32"/>
          <w:szCs w:val="32"/>
          <w:cs/>
        </w:rPr>
        <w:t>ที่เกี่ยวกับการศึกษา</w:t>
      </w:r>
    </w:p>
    <w:p w14:paraId="0CC82BB4" w14:textId="77777777" w:rsidR="003E1407" w:rsidRDefault="003E1407" w:rsidP="003E1407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>Behaviors &amp; Habits:</w:t>
      </w:r>
    </w:p>
    <w:p w14:paraId="784E0D98" w14:textId="77777777" w:rsidR="002075AE" w:rsidRDefault="003E1407" w:rsidP="003E1407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3E1407">
        <w:rPr>
          <w:rFonts w:ascii="TH SarabunPSK" w:eastAsia="Times New Roman" w:hAnsi="TH SarabunPSK" w:cs="TH SarabunPSK" w:hint="cs"/>
          <w:sz w:val="32"/>
          <w:szCs w:val="32"/>
          <w:cs/>
        </w:rPr>
        <w:t>ปรับวิธีสอนตามขนาดห้อง</w:t>
      </w:r>
      <w:r w:rsidRPr="003E140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</w:p>
    <w:p w14:paraId="21049D4D" w14:textId="20F43FEC" w:rsidR="002075AE" w:rsidRPr="002075AE" w:rsidRDefault="002075AE" w:rsidP="002075AE">
      <w:pPr>
        <w:suppressAutoHyphens w:val="0"/>
        <w:spacing w:before="100" w:beforeAutospacing="1" w:after="100" w:afterAutospacing="1"/>
        <w:ind w:left="2160" w:firstLine="720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/>
          <w:sz w:val="32"/>
          <w:szCs w:val="32"/>
        </w:rPr>
        <w:t xml:space="preserve">-  </w:t>
      </w:r>
      <w:r w:rsidR="003E1407"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ห้องเล็ก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E1407"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เน้นชี้ตัว/ลุกขยับ</w:t>
      </w:r>
    </w:p>
    <w:p w14:paraId="5592E124" w14:textId="2BC2C534" w:rsidR="002075AE" w:rsidRDefault="002075AE" w:rsidP="002075AE">
      <w:pPr>
        <w:suppressAutoHyphens w:val="0"/>
        <w:spacing w:before="100" w:beforeAutospacing="1" w:after="100" w:afterAutospacing="1"/>
        <w:ind w:left="2880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/>
          <w:sz w:val="32"/>
          <w:szCs w:val="32"/>
        </w:rPr>
        <w:t xml:space="preserve">- </w:t>
      </w:r>
      <w:r w:rsidR="003E1407"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ห้องกลาง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E1407"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ใช้เครื่องมือช่วยพร้อมนั่งประกบ</w:t>
      </w:r>
    </w:p>
    <w:p w14:paraId="40142BD3" w14:textId="7EC02119" w:rsidR="003E1407" w:rsidRPr="002075AE" w:rsidRDefault="002075AE" w:rsidP="002075AE">
      <w:pPr>
        <w:suppressAutoHyphens w:val="0"/>
        <w:spacing w:before="100" w:beforeAutospacing="1" w:after="100" w:afterAutospacing="1"/>
        <w:ind w:left="2880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/>
          <w:sz w:val="32"/>
          <w:szCs w:val="32"/>
        </w:rPr>
        <w:t xml:space="preserve">- </w:t>
      </w:r>
      <w:r w:rsidR="003E1407"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ห้องใหญ่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E1407"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สอนให้จบแล้วเปิด </w:t>
      </w:r>
      <w:r w:rsidR="003E1407"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Q&amp;A </w:t>
      </w:r>
      <w:r w:rsidR="003E1407"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ท้ายคาบ</w:t>
      </w:r>
    </w:p>
    <w:p w14:paraId="5AD4A3A7" w14:textId="4F0D5596" w:rsidR="003E1407" w:rsidRPr="003E1407" w:rsidRDefault="003E1407" w:rsidP="003E1407">
      <w:pPr>
        <w:pStyle w:val="af2"/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3E1407">
        <w:rPr>
          <w:rFonts w:ascii="TH SarabunPSK" w:eastAsia="Times New Roman" w:hAnsi="TH SarabunPSK" w:cs="TH SarabunPSK"/>
          <w:sz w:val="32"/>
          <w:szCs w:val="32"/>
          <w:cs/>
        </w:rPr>
        <w:t xml:space="preserve">ใช้ </w:t>
      </w:r>
      <w:r w:rsidRPr="003E1407">
        <w:rPr>
          <w:rFonts w:ascii="TH SarabunPSK" w:eastAsia="Times New Roman" w:hAnsi="TH SarabunPSK" w:cs="TH SarabunPSK"/>
          <w:sz w:val="32"/>
          <w:szCs w:val="32"/>
        </w:rPr>
        <w:t xml:space="preserve">Quiz </w:t>
      </w:r>
      <w:r w:rsidRPr="003E1407">
        <w:rPr>
          <w:rFonts w:ascii="TH SarabunPSK" w:eastAsia="Times New Roman" w:hAnsi="TH SarabunPSK" w:cs="TH SarabunPSK"/>
          <w:sz w:val="32"/>
          <w:szCs w:val="32"/>
          <w:cs/>
        </w:rPr>
        <w:t>เก็บคะแนนเป็นตัวเร่งให้เกิดการมีส่วนร่วม</w:t>
      </w:r>
      <w:r w:rsidR="002075AE">
        <w:rPr>
          <w:rFonts w:ascii="TH SarabunPSK" w:eastAsia="Times New Roman" w:hAnsi="TH SarabunPSK" w:cs="TH SarabunPSK" w:hint="cs"/>
          <w:sz w:val="32"/>
          <w:szCs w:val="32"/>
          <w:cs/>
        </w:rPr>
        <w:t>ในคลาส</w:t>
      </w:r>
    </w:p>
    <w:p w14:paraId="2A972EBD" w14:textId="77777777" w:rsidR="003E1407" w:rsidRDefault="003E1407" w:rsidP="003E1407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Pain Point:</w:t>
      </w:r>
    </w:p>
    <w:p w14:paraId="289F193F" w14:textId="75656CD6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Active Learning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โดยเฉพาะ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Lab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ใช้เวลาเตรียมสูงกว่า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Passive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หลายเท่าตัว</w:t>
      </w:r>
    </w:p>
    <w:p w14:paraId="798E4133" w14:textId="77777777" w:rsid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หลายโปรแกรม มีฟีเจอร์เยอะ แต่ใช้งานจริงไม่กี่อย่าง</w:t>
      </w:r>
    </w:p>
    <w:p w14:paraId="3D984E0D" w14:textId="426FEFF7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TA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ต้องเสียเงินซื้อ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Subscription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เครื่องมือสอนด้วยตัวเอง</w:t>
      </w:r>
    </w:p>
    <w:p w14:paraId="7013360C" w14:textId="77777777" w:rsidR="003E1407" w:rsidRPr="00834798" w:rsidRDefault="003E1407" w:rsidP="003E1407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Needs &amp; Expectations:</w:t>
      </w:r>
    </w:p>
    <w:p w14:paraId="4D7162FF" w14:textId="46ED263E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ต้องการ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Dashboard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ที่แสดงข้อมูล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ให้เห็นถึง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Learning Gap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แบบ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Real time</w:t>
      </w:r>
    </w:p>
    <w:p w14:paraId="11EFBA70" w14:textId="6F01209C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ลดเวลาการเตรียมการสอน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ซึ่ง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ใช้พลังงานสูง และใช้เวลาเตรียมตัวนาน</w:t>
      </w:r>
    </w:p>
    <w:p w14:paraId="34D02072" w14:textId="55450CEF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มีระบบทำงานร่วมกัน ไม่ผลักภาระค่าใช้จ่ายให้ผู้สอนหรือ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TA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จ่ายเอง</w:t>
      </w:r>
    </w:p>
    <w:p w14:paraId="68B6F518" w14:textId="02125BB5" w:rsidR="003E1407" w:rsidRPr="00422C89" w:rsidRDefault="003E1407" w:rsidP="003E1407">
      <w:pPr>
        <w:pStyle w:val="af5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Name: </w:t>
      </w:r>
      <w:r w:rsidR="002075AE">
        <w:rPr>
          <w:rFonts w:ascii="TH SarabunPSK" w:hAnsi="TH SarabunPSK" w:cs="TH SarabunPSK"/>
          <w:sz w:val="32"/>
          <w:szCs w:val="32"/>
        </w:rPr>
        <w:t>Teacher L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422C89">
        <w:rPr>
          <w:rFonts w:ascii="TH SarabunPSK" w:hAnsi="TH SarabunPSK" w:cs="TH SarabunPSK" w:hint="cs"/>
          <w:sz w:val="32"/>
          <w:szCs w:val="32"/>
        </w:rPr>
        <w:t xml:space="preserve">Age: </w:t>
      </w:r>
      <w:r w:rsidR="002075AE">
        <w:rPr>
          <w:rFonts w:ascii="TH SarabunPSK" w:hAnsi="TH SarabunPSK" w:cs="TH SarabunPSK"/>
          <w:sz w:val="32"/>
          <w:szCs w:val="32"/>
        </w:rPr>
        <w:t>40+</w:t>
      </w:r>
      <w:r w:rsidRPr="00422C89">
        <w:rPr>
          <w:rFonts w:ascii="TH SarabunPSK" w:hAnsi="TH SarabunPSK" w:cs="TH SarabunPSK"/>
          <w:sz w:val="32"/>
          <w:szCs w:val="32"/>
        </w:rPr>
        <w:t xml:space="preserve">, </w:t>
      </w:r>
      <w:r w:rsidRPr="00422C89">
        <w:rPr>
          <w:rFonts w:ascii="TH SarabunPSK" w:hAnsi="TH SarabunPSK" w:cs="TH SarabunPSK" w:hint="cs"/>
          <w:sz w:val="32"/>
          <w:szCs w:val="32"/>
        </w:rPr>
        <w:t>Gender: Male</w:t>
      </w:r>
    </w:p>
    <w:p w14:paraId="4DE5779A" w14:textId="48842139" w:rsidR="003E1407" w:rsidRPr="002075AE" w:rsidRDefault="003E1407" w:rsidP="002075AE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 xml:space="preserve">Short BIO: </w:t>
      </w:r>
      <w:r w:rsidR="002075AE" w:rsidRPr="002075AE">
        <w:rPr>
          <w:rFonts w:ascii="TH SarabunPSK" w:hAnsi="TH SarabunPSK" w:cs="TH SarabunPSK"/>
          <w:sz w:val="32"/>
          <w:szCs w:val="32"/>
          <w:cs/>
        </w:rPr>
        <w:t>อาจารย์สอนในมหาวิทยาลัยพระจอมเกล้าธนบุรี สาขาเทคโนโลยีสารสนเทศ</w:t>
      </w:r>
    </w:p>
    <w:p w14:paraId="772A3FA2" w14:textId="77777777" w:rsidR="003E1407" w:rsidRDefault="003E1407" w:rsidP="003E1407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>Behaviors &amp; Habits:</w:t>
      </w:r>
    </w:p>
    <w:p w14:paraId="02445D05" w14:textId="193BEC58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 xml:space="preserve">เน้นการลงมือปฏิบัติ แสดงความเห็น และทำ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Lab Sheet/Hands-on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ที่เห็นผลลัพธ์ทันทีพร้อมมีคำใบ้ช่วย</w:t>
      </w:r>
    </w:p>
    <w:p w14:paraId="13B13361" w14:textId="0C49AF95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จัดการห้องเรียนขนาดใหญ่ด้วยกติกาและแรงจูงใจ เช่น เช็กชื่อ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4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รอบ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จำกัดเวลาตอบ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Gamification,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ระบบ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Ranking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และมีเกณฑ์คะแนนขั้นต่ำ</w:t>
      </w:r>
    </w:p>
    <w:p w14:paraId="09AF7B3C" w14:textId="77777777" w:rsidR="003E1407" w:rsidRDefault="003E1407" w:rsidP="003E1407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Pain Point:</w:t>
      </w:r>
    </w:p>
    <w:p w14:paraId="53E54DBE" w14:textId="0011FECE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ปัญหาใหญ่ที่สุดของ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Menti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คือ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หากหลุด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Session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กลางคัน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จะไม่สามารถบันทึก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ข้อมูล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คะแนน และ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รหัส นศ. ที่เก็บไว้ตอนต้น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ได้</w:t>
      </w:r>
    </w:p>
    <w:p w14:paraId="1EE4530F" w14:textId="4D68C967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การเขียนชุดคำถามเองใช้เวลาและพลังงานเยอะ</w:t>
      </w:r>
    </w:p>
    <w:p w14:paraId="16DB1A5B" w14:textId="77777777" w:rsidR="003E1407" w:rsidRPr="003E1407" w:rsidRDefault="003E1407" w:rsidP="003E1407">
      <w:pPr>
        <w:pStyle w:val="af2"/>
        <w:numPr>
          <w:ilvl w:val="2"/>
          <w:numId w:val="4"/>
        </w:numPr>
        <w:suppressAutoHyphens w:val="0"/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3E1407">
        <w:rPr>
          <w:rFonts w:ascii="TH SarabunPSK" w:hAnsi="TH SarabunPSK" w:cs="TH SarabunPSK"/>
          <w:sz w:val="32"/>
          <w:szCs w:val="32"/>
        </w:rPr>
        <w:t>Needs &amp; Expectations:</w:t>
      </w:r>
    </w:p>
    <w:p w14:paraId="081F5140" w14:textId="396E6DA9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สามารถเก็บคะแนนจากรหัส นศ. ได้อย่างแม่นยำ เสถียร ไม่หลุดกลางทาง</w:t>
      </w:r>
    </w:p>
    <w:p w14:paraId="347CBE78" w14:textId="5C71BF30" w:rsidR="002075AE" w:rsidRPr="002075AE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มีเครื่องมือช่วยสร้าง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Quiz/Lab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เพื่อประหยัดเวลา แต่ต้องไม่พึ่งพา </w:t>
      </w:r>
      <w:r w:rsidRPr="002075AE">
        <w:rPr>
          <w:rFonts w:ascii="TH SarabunPSK" w:eastAsia="Times New Roman" w:hAnsi="TH SarabunPSK" w:cs="TH SarabunPSK" w:hint="cs"/>
          <w:sz w:val="32"/>
          <w:szCs w:val="32"/>
        </w:rPr>
        <w:t xml:space="preserve">AI </w:t>
      </w: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จนทำให้ทักษะหรือมาตรฐานของผู้สอนลดลง</w:t>
      </w:r>
    </w:p>
    <w:p w14:paraId="30A3E09B" w14:textId="30B9E1B0" w:rsidR="002075AE" w:rsidRPr="00A660A0" w:rsidRDefault="002075AE" w:rsidP="002075AE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2075AE">
        <w:rPr>
          <w:rFonts w:ascii="TH SarabunPSK" w:eastAsia="Times New Roman" w:hAnsi="TH SarabunPSK" w:cs="TH SarabunPSK" w:hint="cs"/>
          <w:sz w:val="32"/>
          <w:szCs w:val="32"/>
          <w:cs/>
        </w:rPr>
        <w:t>ไม่ติดปัญหาเรื่องการจ่ายเงินรายปี พร้อมลงทุนหากเครื่องมือตอบโจทย์</w:t>
      </w:r>
    </w:p>
    <w:p w14:paraId="6BF44FF8" w14:textId="589CCAE1" w:rsidR="00A660A0" w:rsidRPr="00422C89" w:rsidRDefault="00A660A0" w:rsidP="00A660A0">
      <w:pPr>
        <w:pStyle w:val="af5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Name: Teacher B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422C89">
        <w:rPr>
          <w:rFonts w:ascii="TH SarabunPSK" w:hAnsi="TH SarabunPSK" w:cs="TH SarabunPSK" w:hint="cs"/>
          <w:sz w:val="32"/>
          <w:szCs w:val="32"/>
        </w:rPr>
        <w:t xml:space="preserve">Age: </w:t>
      </w:r>
      <w:r>
        <w:rPr>
          <w:rFonts w:ascii="TH SarabunPSK" w:hAnsi="TH SarabunPSK" w:cs="TH SarabunPSK"/>
          <w:sz w:val="32"/>
          <w:szCs w:val="32"/>
        </w:rPr>
        <w:t>40+</w:t>
      </w:r>
      <w:r w:rsidRPr="00422C89">
        <w:rPr>
          <w:rFonts w:ascii="TH SarabunPSK" w:hAnsi="TH SarabunPSK" w:cs="TH SarabunPSK"/>
          <w:sz w:val="32"/>
          <w:szCs w:val="32"/>
        </w:rPr>
        <w:t xml:space="preserve">, </w:t>
      </w:r>
      <w:r w:rsidRPr="00422C89">
        <w:rPr>
          <w:rFonts w:ascii="TH SarabunPSK" w:hAnsi="TH SarabunPSK" w:cs="TH SarabunPSK" w:hint="cs"/>
          <w:sz w:val="32"/>
          <w:szCs w:val="32"/>
        </w:rPr>
        <w:t>Gender: Male</w:t>
      </w:r>
    </w:p>
    <w:p w14:paraId="16ACBAFB" w14:textId="77777777" w:rsidR="00A660A0" w:rsidRPr="002075AE" w:rsidRDefault="00A660A0" w:rsidP="00A660A0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 xml:space="preserve">Short BIO: </w:t>
      </w:r>
      <w:r w:rsidRPr="002075AE">
        <w:rPr>
          <w:rFonts w:ascii="TH SarabunPSK" w:hAnsi="TH SarabunPSK" w:cs="TH SarabunPSK"/>
          <w:sz w:val="32"/>
          <w:szCs w:val="32"/>
          <w:cs/>
        </w:rPr>
        <w:t>อาจารย์สอนในมหาวิทยาลัยพระจอมเกล้าธนบุรี สาขาเทคโนโลยีสารสนเทศ</w:t>
      </w:r>
    </w:p>
    <w:p w14:paraId="7B8DF996" w14:textId="77777777" w:rsidR="00A660A0" w:rsidRDefault="00A660A0" w:rsidP="00A660A0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 w:rsidRPr="00834798">
        <w:rPr>
          <w:rFonts w:ascii="TH SarabunPSK" w:hAnsi="TH SarabunPSK" w:cs="TH SarabunPSK" w:hint="cs"/>
          <w:sz w:val="32"/>
          <w:szCs w:val="32"/>
        </w:rPr>
        <w:t>Behaviors &amp; Habits:</w:t>
      </w:r>
    </w:p>
    <w:p w14:paraId="0A497E5A" w14:textId="316D4FD2" w:rsidR="00A660A0" w:rsidRPr="00A660A0" w:rsidRDefault="00A660A0" w:rsidP="00A660A0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>เน้นการลงมือปฏิบัติ</w:t>
      </w:r>
    </w:p>
    <w:p w14:paraId="40810515" w14:textId="60C485C8" w:rsidR="00A660A0" w:rsidRPr="00A660A0" w:rsidRDefault="00A660A0" w:rsidP="00A660A0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ไม่บังคับเด็กที่ไม่พร้อม </w:t>
      </w:r>
      <w:r w:rsidRPr="00A660A0">
        <w:rPr>
          <w:rFonts w:ascii="TH SarabunPSK" w:eastAsia="Times New Roman" w:hAnsi="TH SarabunPSK" w:cs="TH SarabunPSK" w:hint="cs"/>
          <w:sz w:val="32"/>
          <w:szCs w:val="32"/>
        </w:rPr>
        <w:t xml:space="preserve">Active </w:t>
      </w: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>ให้ทำเท่าที่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ทำ</w:t>
      </w: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>ไหว มีแผนสำรอง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สำห</w:t>
      </w: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>รับ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รับ</w:t>
      </w: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>มือทั้งกลุ่มที่อยากทำและไม่อยากทำ ปรับตามไดนามิกของห้อง</w:t>
      </w:r>
    </w:p>
    <w:p w14:paraId="30ACCDEC" w14:textId="2EC1EB80" w:rsidR="00A660A0" w:rsidRPr="00A660A0" w:rsidRDefault="00A660A0" w:rsidP="00A660A0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>เวลาสอนจริงผู้สอนต้องจ้องจอ/สไลด์ ไม่มีเวลามาคอยสลับหน้าจอหรือมอนิเตอร์ ที่ซับซ้อน</w:t>
      </w:r>
    </w:p>
    <w:p w14:paraId="47898EF3" w14:textId="77777777" w:rsidR="00A660A0" w:rsidRDefault="00A660A0" w:rsidP="00A660A0">
      <w:pPr>
        <w:pStyle w:val="af5"/>
        <w:numPr>
          <w:ilvl w:val="2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Pain Point:</w:t>
      </w:r>
    </w:p>
    <w:p w14:paraId="6878DB4C" w14:textId="4A10F319" w:rsidR="00A660A0" w:rsidRPr="00A660A0" w:rsidRDefault="00A660A0" w:rsidP="00A660A0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 xml:space="preserve">กิจกรรมที่มี </w:t>
      </w:r>
      <w:r w:rsidRPr="00A660A0">
        <w:rPr>
          <w:rFonts w:ascii="TH SarabunPSK" w:eastAsia="Times New Roman" w:hAnsi="TH SarabunPSK" w:cs="TH SarabunPSK" w:hint="cs"/>
          <w:sz w:val="32"/>
          <w:szCs w:val="32"/>
        </w:rPr>
        <w:t xml:space="preserve">Output </w:t>
      </w: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>ในทุกช่วงทำให้ผู้สอนต้องใช้พลังงานมหาศาลในการตรวจและให้ฟีดแบ็ก</w:t>
      </w:r>
    </w:p>
    <w:p w14:paraId="7F81EE16" w14:textId="074AED0A" w:rsidR="00A660A0" w:rsidRPr="00A660A0" w:rsidRDefault="00A660A0" w:rsidP="00A660A0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A660A0">
        <w:rPr>
          <w:rFonts w:ascii="TH SarabunPSK" w:eastAsia="Times New Roman" w:hAnsi="TH SarabunPSK" w:cs="TH SarabunPSK" w:hint="cs"/>
          <w:sz w:val="32"/>
          <w:szCs w:val="32"/>
          <w:cs/>
        </w:rPr>
        <w:t>เครื่องมือที่เก็บเงินส่วนใหญ่สามารถหาทางทำเองหรือประยุกต์วิธีอื่นได้ จึงรู้สึกไม่คุ้มที่จะจ่าย</w:t>
      </w:r>
    </w:p>
    <w:p w14:paraId="11722A05" w14:textId="77777777" w:rsidR="00A660A0" w:rsidRPr="003E1407" w:rsidRDefault="00A660A0" w:rsidP="00A660A0">
      <w:pPr>
        <w:pStyle w:val="af2"/>
        <w:numPr>
          <w:ilvl w:val="2"/>
          <w:numId w:val="4"/>
        </w:numPr>
        <w:suppressAutoHyphens w:val="0"/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3E1407">
        <w:rPr>
          <w:rFonts w:ascii="TH SarabunPSK" w:hAnsi="TH SarabunPSK" w:cs="TH SarabunPSK"/>
          <w:sz w:val="32"/>
          <w:szCs w:val="32"/>
        </w:rPr>
        <w:t>Needs &amp; Expectations:</w:t>
      </w:r>
    </w:p>
    <w:p w14:paraId="5805EB84" w14:textId="3E259672" w:rsidR="00C035C4" w:rsidRPr="00C035C4" w:rsidRDefault="00C035C4" w:rsidP="00C035C4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H SarabunPSK" w:eastAsia="Times New Roman" w:hAnsi="TH SarabunPSK" w:cs="TH SarabunPSK"/>
          <w:sz w:val="32"/>
          <w:szCs w:val="32"/>
        </w:rPr>
      </w:pPr>
      <w:r w:rsidRPr="00C035C4">
        <w:rPr>
          <w:rFonts w:ascii="TH SarabunPSK" w:eastAsia="Times New Roman" w:hAnsi="TH SarabunPSK" w:cs="TH SarabunPSK" w:hint="cs"/>
          <w:sz w:val="32"/>
          <w:szCs w:val="32"/>
          <w:cs/>
        </w:rPr>
        <w:t>ฟีเจอร์ต้องเรียบง่าย ไม่ซับซ้อน ไม่ต้องเชื่อมโยงฮาร์ดแวร์แปลกใหม่ และไม่รบกวนสมาธิ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ผู้</w:t>
      </w:r>
      <w:r w:rsidRPr="00C035C4">
        <w:rPr>
          <w:rFonts w:ascii="TH SarabunPSK" w:eastAsia="Times New Roman" w:hAnsi="TH SarabunPSK" w:cs="TH SarabunPSK" w:hint="cs"/>
          <w:sz w:val="32"/>
          <w:szCs w:val="32"/>
          <w:cs/>
        </w:rPr>
        <w:t>สอนที่กำลังดูสไลด์</w:t>
      </w:r>
    </w:p>
    <w:p w14:paraId="215FED7C" w14:textId="311B3E74" w:rsidR="00FD59A7" w:rsidRPr="006C1EA2" w:rsidRDefault="00C035C4" w:rsidP="00A660A0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C035C4">
        <w:rPr>
          <w:rFonts w:ascii="TH SarabunPSK" w:eastAsia="Times New Roman" w:hAnsi="TH SarabunPSK" w:cs="TH SarabunPSK" w:hint="cs"/>
          <w:sz w:val="32"/>
          <w:szCs w:val="32"/>
          <w:cs/>
        </w:rPr>
        <w:t>อยากได้ระบบที่ช่วยจัดกลุ่มคำถามซ้ำซ้อน ช่วยให้เห็นภาพรวมคำถามของผู้เรียนได้ทันทีโดยไม่ต้องมีผู้ช่วยมานั่งคัดกรอง</w:t>
      </w:r>
    </w:p>
    <w:p w14:paraId="6A59F347" w14:textId="77777777" w:rsidR="006C1EA2" w:rsidRPr="00B91362" w:rsidRDefault="006C1EA2" w:rsidP="00A660A0">
      <w:pPr>
        <w:numPr>
          <w:ilvl w:val="3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</w:p>
    <w:p w14:paraId="7B680AED" w14:textId="0D15A0F8" w:rsidR="00E34294" w:rsidRPr="00E34294" w:rsidRDefault="000A23FF" w:rsidP="00E34294">
      <w:pPr>
        <w:pStyle w:val="af5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ขั้นระบุและกำหนดกรอบปัญหา </w:t>
      </w:r>
      <w:r w:rsidRPr="00F70568">
        <w:rPr>
          <w:rFonts w:ascii="TH SarabunPSK" w:hAnsi="TH SarabunPSK" w:cs="TH SarabunPSK" w:hint="cs"/>
          <w:sz w:val="32"/>
          <w:szCs w:val="32"/>
          <w:cs/>
        </w:rPr>
        <w:t>(</w:t>
      </w:r>
      <w:r w:rsidRPr="00F70568">
        <w:rPr>
          <w:rFonts w:ascii="TH SarabunPSK" w:hAnsi="TH SarabunPSK" w:cs="TH SarabunPSK" w:hint="cs"/>
          <w:sz w:val="32"/>
          <w:szCs w:val="32"/>
        </w:rPr>
        <w:t>Define)</w:t>
      </w:r>
      <w:r w:rsidRPr="00A0702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355D8EC2" w14:textId="77777777" w:rsidR="002D591B" w:rsidRPr="00A07029" w:rsidRDefault="000A23FF" w:rsidP="002D591B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>จากการสังเคราะห์ข้อมูลผลการสัมภาษณ์ สามารถสรุปกรอบปัญหาหลักได้เป็น 3 ด้าน:</w:t>
      </w:r>
    </w:p>
    <w:p w14:paraId="1D33A798" w14:textId="26F5A62C" w:rsidR="00AE336C" w:rsidRPr="00A07029" w:rsidRDefault="00AE336C" w:rsidP="002D591B">
      <w:pPr>
        <w:pStyle w:val="af5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AE336C">
        <w:rPr>
          <w:rFonts w:ascii="TH SarabunPSK" w:hAnsi="TH SarabunPSK" w:cs="TH SarabunPSK"/>
          <w:sz w:val="32"/>
          <w:szCs w:val="32"/>
        </w:rPr>
        <w:t xml:space="preserve">Infrastructure &amp; Usability Gap: </w:t>
      </w:r>
      <w:r w:rsidRPr="00AE336C">
        <w:rPr>
          <w:rFonts w:ascii="TH SarabunPSK" w:hAnsi="TH SarabunPSK" w:cs="TH SarabunPSK"/>
          <w:sz w:val="32"/>
          <w:szCs w:val="32"/>
          <w:cs/>
        </w:rPr>
        <w:t>ข้อจำกัดด้าน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ภาระต้นทุนค่าลิขสิทธิ์ที่สูง (</w:t>
      </w:r>
      <w:r w:rsidRPr="00A07029">
        <w:rPr>
          <w:rFonts w:ascii="TH SarabunPSK" w:hAnsi="TH SarabunPSK" w:cs="TH SarabunPSK" w:hint="cs"/>
          <w:sz w:val="32"/>
          <w:szCs w:val="32"/>
        </w:rPr>
        <w:t>High Licensing Costs &amp; Paywalls)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336C">
        <w:rPr>
          <w:rFonts w:ascii="TH SarabunPSK" w:hAnsi="TH SarabunPSK" w:cs="TH SarabunPSK"/>
          <w:sz w:val="32"/>
          <w:szCs w:val="32"/>
          <w:cs/>
        </w:rPr>
        <w:t xml:space="preserve">ส่งผลให้ มจธ. ขาดแคลนเครื่องมือ </w:t>
      </w:r>
      <w:r w:rsidRPr="00AE336C">
        <w:rPr>
          <w:rFonts w:ascii="TH SarabunPSK" w:hAnsi="TH SarabunPSK" w:cs="TH SarabunPSK"/>
          <w:sz w:val="32"/>
          <w:szCs w:val="32"/>
        </w:rPr>
        <w:t xml:space="preserve">Interactive Presentation </w:t>
      </w:r>
      <w:r w:rsidRPr="00AE336C">
        <w:rPr>
          <w:rFonts w:ascii="TH SarabunPSK" w:hAnsi="TH SarabunPSK" w:cs="TH SarabunPSK"/>
          <w:sz w:val="32"/>
          <w:szCs w:val="32"/>
          <w:cs/>
        </w:rPr>
        <w:t>ที่มีเสถียรภาพ สามารถรองรับผู้ใช้งานพร้อมกันจำนวนมาก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สำหรับห้องบรรยายของ มจธ.</w:t>
      </w:r>
      <w:r w:rsidRPr="00AE336C">
        <w:rPr>
          <w:rFonts w:ascii="TH SarabunPSK" w:hAnsi="TH SarabunPSK" w:cs="TH SarabunPSK"/>
          <w:sz w:val="32"/>
          <w:szCs w:val="32"/>
        </w:rPr>
        <w:t xml:space="preserve"> </w:t>
      </w:r>
      <w:r w:rsidRPr="00AE336C">
        <w:rPr>
          <w:rFonts w:ascii="TH SarabunPSK" w:hAnsi="TH SarabunPSK" w:cs="TH SarabunPSK"/>
          <w:sz w:val="32"/>
          <w:szCs w:val="32"/>
          <w:cs/>
        </w:rPr>
        <w:t>โดยไม่ติดเงื่อนไขจำกัดระยะเวลาการใช้งาน (</w:t>
      </w:r>
      <w:r w:rsidRPr="00AE336C">
        <w:rPr>
          <w:rFonts w:ascii="TH SarabunPSK" w:hAnsi="TH SarabunPSK" w:cs="TH SarabunPSK"/>
          <w:sz w:val="32"/>
          <w:szCs w:val="32"/>
        </w:rPr>
        <w:t>Session Limits)</w:t>
      </w:r>
    </w:p>
    <w:p w14:paraId="7BB8380D" w14:textId="529279F5" w:rsidR="002D591B" w:rsidRPr="00A07029" w:rsidRDefault="000A23FF" w:rsidP="002D591B">
      <w:pPr>
        <w:pStyle w:val="af5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</w:rPr>
        <w:t xml:space="preserve">High Preparation &amp; Adoption Friction: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ผู้สอนต้องแบกรับภาระเวลาในการออกแบบกิจกรรมและการเตรียมสื่อการสอนแบบ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Interactive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ส่งผลให้เกิดอุปสรรคในการนำเครื่องมือมาใช้งานจริง</w:t>
      </w:r>
      <w:r w:rsidR="0066196E">
        <w:rPr>
          <w:rFonts w:ascii="TH SarabunPSK" w:hAnsi="TH SarabunPSK" w:cs="TH SarabunPSK"/>
          <w:sz w:val="32"/>
          <w:szCs w:val="32"/>
        </w:rPr>
        <w:t xml:space="preserve"> </w:t>
      </w:r>
    </w:p>
    <w:p w14:paraId="0CA0A628" w14:textId="77777777" w:rsidR="002D591B" w:rsidRPr="00A07029" w:rsidRDefault="000A23FF" w:rsidP="002D591B">
      <w:pPr>
        <w:pStyle w:val="af5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</w:rPr>
        <w:t xml:space="preserve">In-class Assessment &amp; Management Difficulty: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ผู้สอนในห้องเรียนขนาดใหญ่ประสบปัญหาในการประเมินความเข้าใจของผู้เรียนแบบ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Real-time,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>การควบคุมเวลาสอน และการจัดการคำถามซ้ำซ้อนที่เข้ามาในปริมาณมาก</w:t>
      </w:r>
    </w:p>
    <w:p w14:paraId="5BE1E15E" w14:textId="77777777" w:rsidR="002D591B" w:rsidRPr="00A07029" w:rsidRDefault="000A23FF" w:rsidP="002D591B">
      <w:pPr>
        <w:pStyle w:val="af5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ขั้นระดมความคิดและออกแบบแนวทางแก้ไข </w:t>
      </w:r>
      <w:r w:rsidRPr="00F70568">
        <w:rPr>
          <w:rFonts w:ascii="TH SarabunPSK" w:hAnsi="TH SarabunPSK" w:cs="TH SarabunPSK" w:hint="cs"/>
          <w:sz w:val="32"/>
          <w:szCs w:val="32"/>
          <w:cs/>
        </w:rPr>
        <w:t>(</w:t>
      </w:r>
      <w:r w:rsidRPr="00F70568">
        <w:rPr>
          <w:rFonts w:ascii="TH SarabunPSK" w:hAnsi="TH SarabunPSK" w:cs="TH SarabunPSK" w:hint="cs"/>
          <w:sz w:val="32"/>
          <w:szCs w:val="32"/>
        </w:rPr>
        <w:t>Ideate)</w:t>
      </w:r>
      <w:r w:rsidRPr="00A0702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F6D61A3" w14:textId="31113733" w:rsidR="002D591B" w:rsidRDefault="000A23FF" w:rsidP="00C17D2A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C17D2A">
        <w:rPr>
          <w:rFonts w:ascii="TH SarabunPSK" w:hAnsi="TH SarabunPSK" w:cs="TH SarabunPSK" w:hint="cs"/>
          <w:sz w:val="32"/>
          <w:szCs w:val="32"/>
        </w:rPr>
        <w:t>Real-time Assessment &amp; Gamification: Live Poll, Word Cloud, Anonymous Q&amp;A, Quiz Leaderboard</w:t>
      </w:r>
    </w:p>
    <w:p w14:paraId="03B98116" w14:textId="49A8B6C5" w:rsidR="002521A6" w:rsidRPr="00B71AF7" w:rsidRDefault="002521A6" w:rsidP="00C17D2A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B71AF7">
        <w:rPr>
          <w:rFonts w:ascii="TH SarabunPSK" w:hAnsi="TH SarabunPSK" w:cs="TH SarabunPSK"/>
          <w:sz w:val="32"/>
          <w:szCs w:val="32"/>
        </w:rPr>
        <w:t xml:space="preserve">Strict Time Boxing: </w:t>
      </w:r>
      <w:r w:rsidRPr="00B71AF7">
        <w:rPr>
          <w:rFonts w:ascii="TH SarabunPSK" w:hAnsi="TH SarabunPSK" w:cs="TH SarabunPSK"/>
          <w:sz w:val="32"/>
          <w:szCs w:val="32"/>
          <w:cs/>
        </w:rPr>
        <w:t>ตัวจับเวลานับถอยหลังพร้อมโหมดบังคับตัดจบ (</w:t>
      </w:r>
      <w:r w:rsidRPr="00B71AF7">
        <w:rPr>
          <w:rFonts w:ascii="TH SarabunPSK" w:hAnsi="TH SarabunPSK" w:cs="TH SarabunPSK"/>
          <w:sz w:val="32"/>
          <w:szCs w:val="32"/>
        </w:rPr>
        <w:t xml:space="preserve">Hard Stop) </w:t>
      </w:r>
      <w:r w:rsidRPr="00B71AF7">
        <w:rPr>
          <w:rFonts w:ascii="TH SarabunPSK" w:hAnsi="TH SarabunPSK" w:cs="TH SarabunPSK"/>
          <w:sz w:val="32"/>
          <w:szCs w:val="32"/>
          <w:cs/>
        </w:rPr>
        <w:t>เพื่อรักษาเวลาการบรรยาย</w:t>
      </w:r>
    </w:p>
    <w:p w14:paraId="66E670FC" w14:textId="64ECF593" w:rsidR="00C17D2A" w:rsidRDefault="00D94440" w:rsidP="00C17D2A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D94440">
        <w:rPr>
          <w:rFonts w:ascii="TH SarabunPSK" w:hAnsi="TH SarabunPSK" w:cs="TH SarabunPSK"/>
          <w:sz w:val="32"/>
          <w:szCs w:val="32"/>
        </w:rPr>
        <w:lastRenderedPageBreak/>
        <w:t xml:space="preserve">Team Gamification: </w:t>
      </w:r>
      <w:r w:rsidRPr="00D94440">
        <w:rPr>
          <w:rFonts w:ascii="TH SarabunPSK" w:hAnsi="TH SarabunPSK" w:cs="TH SarabunPSK"/>
          <w:sz w:val="32"/>
          <w:szCs w:val="32"/>
          <w:cs/>
        </w:rPr>
        <w:t>แบ่งกลุ่มนักศึกษาในห้องตามโซนที่นั่งเพื่อตอบคำถามสะสมแต้มร่วมกัน ลดความกดดันจากการแข่งรายบุคคล</w:t>
      </w:r>
    </w:p>
    <w:p w14:paraId="73BC3AE8" w14:textId="53CFC608" w:rsidR="00E624A2" w:rsidRDefault="00E624A2" w:rsidP="00C17D2A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E624A2">
        <w:rPr>
          <w:rFonts w:ascii="TH SarabunPSK" w:hAnsi="TH SarabunPSK" w:cs="TH SarabunPSK"/>
          <w:sz w:val="32"/>
          <w:szCs w:val="32"/>
        </w:rPr>
        <w:t>Slide-to-Quiz Generator</w:t>
      </w:r>
      <w:r w:rsidRPr="00E624A2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E624A2">
        <w:rPr>
          <w:rFonts w:ascii="TH SarabunPSK" w:hAnsi="TH SarabunPSK" w:cs="TH SarabunPSK"/>
          <w:sz w:val="32"/>
          <w:szCs w:val="32"/>
        </w:rPr>
        <w:t xml:space="preserve"> </w:t>
      </w:r>
      <w:r w:rsidRPr="00E624A2">
        <w:rPr>
          <w:rFonts w:ascii="TH SarabunPSK" w:hAnsi="TH SarabunPSK" w:cs="TH SarabunPSK"/>
          <w:sz w:val="32"/>
          <w:szCs w:val="32"/>
          <w:cs/>
        </w:rPr>
        <w:t xml:space="preserve">เครื่องมือแปลงไฟล์ </w:t>
      </w:r>
      <w:r w:rsidRPr="00E624A2">
        <w:rPr>
          <w:rFonts w:ascii="TH SarabunPSK" w:hAnsi="TH SarabunPSK" w:cs="TH SarabunPSK"/>
          <w:sz w:val="32"/>
          <w:szCs w:val="32"/>
        </w:rPr>
        <w:t xml:space="preserve">PowerPoint, PDF </w:t>
      </w:r>
      <w:r w:rsidRPr="00E624A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E624A2">
        <w:rPr>
          <w:rFonts w:ascii="TH SarabunPSK" w:hAnsi="TH SarabunPSK" w:cs="TH SarabunPSK"/>
          <w:sz w:val="32"/>
          <w:szCs w:val="32"/>
        </w:rPr>
        <w:t xml:space="preserve">Google Slides </w:t>
      </w:r>
      <w:r w:rsidRPr="00E624A2">
        <w:rPr>
          <w:rFonts w:ascii="TH SarabunPSK" w:hAnsi="TH SarabunPSK" w:cs="TH SarabunPSK"/>
          <w:sz w:val="32"/>
          <w:szCs w:val="32"/>
          <w:cs/>
        </w:rPr>
        <w:t xml:space="preserve">ที่มีอยู่เดิมเป็นสไลด์ </w:t>
      </w:r>
      <w:r w:rsidRPr="00E624A2">
        <w:rPr>
          <w:rFonts w:ascii="TH SarabunPSK" w:hAnsi="TH SarabunPSK" w:cs="TH SarabunPSK"/>
          <w:sz w:val="32"/>
          <w:szCs w:val="32"/>
        </w:rPr>
        <w:t xml:space="preserve">Interactive </w:t>
      </w:r>
      <w:r w:rsidRPr="00E624A2">
        <w:rPr>
          <w:rFonts w:ascii="TH SarabunPSK" w:hAnsi="TH SarabunPSK" w:cs="TH SarabunPSK"/>
          <w:sz w:val="32"/>
          <w:szCs w:val="32"/>
          <w:cs/>
        </w:rPr>
        <w:t xml:space="preserve">พร้อมคำถาม/โพลล์ที่ </w:t>
      </w:r>
      <w:r w:rsidRPr="00E624A2">
        <w:rPr>
          <w:rFonts w:ascii="TH SarabunPSK" w:hAnsi="TH SarabunPSK" w:cs="TH SarabunPSK"/>
          <w:sz w:val="32"/>
          <w:szCs w:val="32"/>
        </w:rPr>
        <w:t xml:space="preserve">AI </w:t>
      </w:r>
      <w:r w:rsidRPr="00E624A2">
        <w:rPr>
          <w:rFonts w:ascii="TH SarabunPSK" w:hAnsi="TH SarabunPSK" w:cs="TH SarabunPSK"/>
          <w:sz w:val="32"/>
          <w:szCs w:val="32"/>
          <w:cs/>
        </w:rPr>
        <w:t>สร้างให้อัตโนมัติ</w:t>
      </w:r>
    </w:p>
    <w:p w14:paraId="1F8AE563" w14:textId="250307F4" w:rsidR="00E624A2" w:rsidRDefault="00E624A2" w:rsidP="00C17D2A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E624A2">
        <w:rPr>
          <w:rFonts w:ascii="TH SarabunPSK" w:hAnsi="TH SarabunPSK" w:cs="TH SarabunPSK"/>
          <w:sz w:val="32"/>
          <w:szCs w:val="32"/>
        </w:rPr>
        <w:t xml:space="preserve">Voice-Prompted Live Poll: </w:t>
      </w:r>
      <w:r w:rsidRPr="00E624A2">
        <w:rPr>
          <w:rFonts w:ascii="TH SarabunPSK" w:hAnsi="TH SarabunPSK" w:cs="TH SarabunPSK"/>
          <w:sz w:val="32"/>
          <w:szCs w:val="32"/>
          <w:cs/>
        </w:rPr>
        <w:t>ฟีเจอร์ที่อาจารย์เพียงพูดคำถามสดในห้อง เช่น</w:t>
      </w:r>
      <w:r w:rsidRPr="00E624A2">
        <w:rPr>
          <w:rFonts w:ascii="TH SarabunPSK" w:hAnsi="TH SarabunPSK" w:cs="TH SarabunPSK"/>
          <w:sz w:val="32"/>
          <w:szCs w:val="32"/>
        </w:rPr>
        <w:t xml:space="preserve"> "</w:t>
      </w:r>
      <w:r w:rsidRPr="00E624A2">
        <w:rPr>
          <w:rFonts w:ascii="TH SarabunPSK" w:hAnsi="TH SarabunPSK" w:cs="TH SarabunPSK"/>
          <w:sz w:val="32"/>
          <w:szCs w:val="32"/>
          <w:cs/>
        </w:rPr>
        <w:t>เข้าใจประเด็นนี้ไหม"</w:t>
      </w:r>
      <w:r w:rsidRPr="00E624A2">
        <w:rPr>
          <w:rFonts w:ascii="TH SarabunPSK" w:hAnsi="TH SarabunPSK" w:cs="TH SarabunPSK"/>
          <w:sz w:val="32"/>
          <w:szCs w:val="32"/>
        </w:rPr>
        <w:t xml:space="preserve"> </w:t>
      </w:r>
      <w:r w:rsidRPr="00E624A2">
        <w:rPr>
          <w:rFonts w:ascii="TH SarabunPSK" w:hAnsi="TH SarabunPSK" w:cs="TH SarabunPSK"/>
          <w:sz w:val="32"/>
          <w:szCs w:val="32"/>
          <w:cs/>
        </w:rPr>
        <w:t xml:space="preserve">ระบบจะจับเสียงแล้วสร้างโพลล์แบบ </w:t>
      </w:r>
      <w:r w:rsidRPr="00E624A2">
        <w:rPr>
          <w:rFonts w:ascii="TH SarabunPSK" w:hAnsi="TH SarabunPSK" w:cs="TH SarabunPSK"/>
          <w:sz w:val="32"/>
          <w:szCs w:val="32"/>
        </w:rPr>
        <w:t xml:space="preserve">True/False </w:t>
      </w:r>
      <w:r w:rsidRPr="00E624A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E624A2">
        <w:rPr>
          <w:rFonts w:ascii="TH SarabunPSK" w:hAnsi="TH SarabunPSK" w:cs="TH SarabunPSK"/>
          <w:sz w:val="32"/>
          <w:szCs w:val="32"/>
        </w:rPr>
        <w:t xml:space="preserve">Rating </w:t>
      </w:r>
      <w:r w:rsidRPr="00E624A2">
        <w:rPr>
          <w:rFonts w:ascii="TH SarabunPSK" w:hAnsi="TH SarabunPSK" w:cs="TH SarabunPSK"/>
          <w:sz w:val="32"/>
          <w:szCs w:val="32"/>
          <w:cs/>
        </w:rPr>
        <w:t>ขึ้นบนจอทันทีโดยไม่ต้องพิมพ์ล่วงหน้า</w:t>
      </w:r>
    </w:p>
    <w:p w14:paraId="5D3B866E" w14:textId="2FABB201" w:rsidR="00E624A2" w:rsidRDefault="00E624A2" w:rsidP="00C17D2A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E624A2">
        <w:rPr>
          <w:rFonts w:ascii="TH SarabunPSK" w:hAnsi="TH SarabunPSK" w:cs="TH SarabunPSK"/>
          <w:sz w:val="32"/>
          <w:szCs w:val="32"/>
        </w:rPr>
        <w:t xml:space="preserve">Semantic Question Clustering &amp; Deduplication: AI </w:t>
      </w:r>
      <w:r w:rsidRPr="00E624A2">
        <w:rPr>
          <w:rFonts w:ascii="TH SarabunPSK" w:hAnsi="TH SarabunPSK" w:cs="TH SarabunPSK"/>
          <w:sz w:val="32"/>
          <w:szCs w:val="32"/>
          <w:cs/>
        </w:rPr>
        <w:t xml:space="preserve">รวมคำถามของนักศึกษาที่มีความหมายเหมือนหรือคล้ายกันเข้าเป็นกลุ่มเดียวแบบ </w:t>
      </w:r>
      <w:r w:rsidRPr="00E624A2">
        <w:rPr>
          <w:rFonts w:ascii="TH SarabunPSK" w:hAnsi="TH SarabunPSK" w:cs="TH SarabunPSK"/>
          <w:sz w:val="32"/>
          <w:szCs w:val="32"/>
        </w:rPr>
        <w:t xml:space="preserve">Real-time </w:t>
      </w:r>
      <w:r w:rsidRPr="00E624A2">
        <w:rPr>
          <w:rFonts w:ascii="TH SarabunPSK" w:hAnsi="TH SarabunPSK" w:cs="TH SarabunPSK"/>
          <w:sz w:val="32"/>
          <w:szCs w:val="32"/>
          <w:cs/>
        </w:rPr>
        <w:t>พร้อมแสดงจำนวนคนที่สงสัยประเด็นนั้น</w:t>
      </w:r>
    </w:p>
    <w:p w14:paraId="598BBCE5" w14:textId="58F7AF79" w:rsidR="00542F31" w:rsidRDefault="00542F31" w:rsidP="00C17D2A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542F31">
        <w:rPr>
          <w:rFonts w:ascii="TH SarabunPSK" w:hAnsi="TH SarabunPSK" w:cs="TH SarabunPSK"/>
          <w:sz w:val="32"/>
          <w:szCs w:val="32"/>
        </w:rPr>
        <w:t xml:space="preserve">Speed-Check Confidence Matrix: </w:t>
      </w:r>
      <w:r w:rsidRPr="00542F31">
        <w:rPr>
          <w:rFonts w:ascii="TH SarabunPSK" w:hAnsi="TH SarabunPSK" w:cs="TH SarabunPSK"/>
          <w:sz w:val="32"/>
          <w:szCs w:val="32"/>
          <w:cs/>
        </w:rPr>
        <w:t xml:space="preserve">กราฟิกแบบ </w:t>
      </w:r>
      <w:r w:rsidRPr="00542F31">
        <w:rPr>
          <w:rFonts w:ascii="TH SarabunPSK" w:hAnsi="TH SarabunPSK" w:cs="TH SarabunPSK"/>
          <w:sz w:val="32"/>
          <w:szCs w:val="32"/>
        </w:rPr>
        <w:t xml:space="preserve">2 </w:t>
      </w:r>
      <w:r w:rsidRPr="00542F31">
        <w:rPr>
          <w:rFonts w:ascii="TH SarabunPSK" w:hAnsi="TH SarabunPSK" w:cs="TH SarabunPSK"/>
          <w:sz w:val="32"/>
          <w:szCs w:val="32"/>
          <w:cs/>
        </w:rPr>
        <w:t>มิติที่ให้นักศึกษาเลือกทั้ง "คำตอบ" และ "ระดับความมั่นใจ" เพื่อแยกแยะว่านักศึกษาตอบถูกเพราะรู้จริง หรือตอบถูกเพราะเดา</w:t>
      </w:r>
    </w:p>
    <w:p w14:paraId="4FEA2BB9" w14:textId="10665ACB" w:rsidR="00542F31" w:rsidRPr="00542F31" w:rsidRDefault="00542F31" w:rsidP="00C17D2A">
      <w:pPr>
        <w:pStyle w:val="af5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542F31">
        <w:rPr>
          <w:rFonts w:ascii="TH SarabunPSK" w:hAnsi="TH SarabunPSK" w:cs="TH SarabunPSK"/>
          <w:sz w:val="32"/>
          <w:szCs w:val="32"/>
        </w:rPr>
        <w:t xml:space="preserve">Class Rhythm Metronome: </w:t>
      </w:r>
      <w:r w:rsidRPr="00542F31">
        <w:rPr>
          <w:rFonts w:ascii="TH SarabunPSK" w:hAnsi="TH SarabunPSK" w:cs="TH SarabunPSK"/>
          <w:sz w:val="32"/>
          <w:szCs w:val="32"/>
          <w:cs/>
        </w:rPr>
        <w:t xml:space="preserve">แถบสถานะส่วนตัวบนหน้าจออาจารย์ที่แจ้งเตือนเมื่ออาจารย์พูดต่อเนื่องเกิน </w:t>
      </w:r>
      <w:r w:rsidRPr="00542F31">
        <w:rPr>
          <w:rFonts w:ascii="TH SarabunPSK" w:hAnsi="TH SarabunPSK" w:cs="TH SarabunPSK"/>
          <w:sz w:val="32"/>
          <w:szCs w:val="32"/>
        </w:rPr>
        <w:t xml:space="preserve">12 </w:t>
      </w:r>
      <w:r w:rsidRPr="00542F31">
        <w:rPr>
          <w:rFonts w:ascii="TH SarabunPSK" w:hAnsi="TH SarabunPSK" w:cs="TH SarabunPSK"/>
          <w:sz w:val="32"/>
          <w:szCs w:val="32"/>
          <w:cs/>
        </w:rPr>
        <w:t>นาทีโดยไม่มีการโต้ตอบ เพื่อกระตุ้นให้หยุดถามคำถามสั้นๆ</w:t>
      </w:r>
    </w:p>
    <w:p w14:paraId="08DEE214" w14:textId="77777777" w:rsidR="00BF18EC" w:rsidRDefault="00DC1CFB" w:rsidP="00BF18EC">
      <w:pPr>
        <w:numPr>
          <w:ilvl w:val="0"/>
          <w:numId w:val="14"/>
        </w:numPr>
        <w:tabs>
          <w:tab w:val="left" w:pos="360"/>
        </w:tabs>
        <w:ind w:left="426"/>
        <w:jc w:val="thaiDistribute"/>
        <w:rPr>
          <w:rFonts w:ascii="TH SarabunPSK" w:eastAsia="Angsana New" w:hAnsi="TH SarabunPSK" w:cs="TH SarabunPSK"/>
          <w:bCs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  <w:cs/>
        </w:rPr>
        <w:t>จุดเด่นของระบบที่เสนอ</w:t>
      </w:r>
    </w:p>
    <w:p w14:paraId="444AB831" w14:textId="035D4975" w:rsidR="002D591B" w:rsidRPr="00A07029" w:rsidRDefault="002D591B" w:rsidP="002D591B">
      <w:pPr>
        <w:pStyle w:val="af2"/>
        <w:numPr>
          <w:ilvl w:val="0"/>
          <w:numId w:val="11"/>
        </w:numPr>
        <w:tabs>
          <w:tab w:val="left" w:pos="36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70568">
        <w:rPr>
          <w:rFonts w:ascii="TH SarabunPSK" w:hAnsi="TH SarabunPSK" w:cs="TH SarabunPSK" w:hint="cs"/>
          <w:sz w:val="32"/>
          <w:szCs w:val="32"/>
        </w:rPr>
        <w:t>100% Free &amp; Self-hosted for KMUTT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: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ใช้งานฟรีสำหรับประชาคม มจธ. รองรับผู้ใช้พร้อมกันสูงสุด </w:t>
      </w:r>
      <w:r w:rsidR="0058420B">
        <w:rPr>
          <w:rFonts w:ascii="TH SarabunPSK" w:hAnsi="TH SarabunPSK" w:cs="TH SarabunPSK"/>
          <w:sz w:val="32"/>
          <w:szCs w:val="32"/>
        </w:rPr>
        <w:t>300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 คนต่อ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Session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โดยไม่ติดข้อจำกัดด้าน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Paywall </w:t>
      </w:r>
    </w:p>
    <w:p w14:paraId="27508B07" w14:textId="09B31A6A" w:rsidR="002D591B" w:rsidRPr="00F70568" w:rsidRDefault="002D591B" w:rsidP="002D591B">
      <w:pPr>
        <w:pStyle w:val="af2"/>
        <w:numPr>
          <w:ilvl w:val="0"/>
          <w:numId w:val="11"/>
        </w:numPr>
        <w:tabs>
          <w:tab w:val="left" w:pos="36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70568">
        <w:rPr>
          <w:rFonts w:ascii="TH SarabunPSK" w:hAnsi="TH SarabunPSK" w:cs="TH SarabunPSK" w:hint="cs"/>
          <w:sz w:val="32"/>
          <w:szCs w:val="32"/>
        </w:rPr>
        <w:t>Dual AI-Powered Assistant:</w:t>
      </w:r>
    </w:p>
    <w:p w14:paraId="0404EF70" w14:textId="6A4CC7D9" w:rsidR="002D591B" w:rsidRPr="00A07029" w:rsidRDefault="002D591B" w:rsidP="002D591B">
      <w:pPr>
        <w:pStyle w:val="af2"/>
        <w:numPr>
          <w:ilvl w:val="1"/>
          <w:numId w:val="11"/>
        </w:numPr>
        <w:tabs>
          <w:tab w:val="left" w:pos="36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ก่อนสอน: </w:t>
      </w:r>
      <w:r w:rsidR="003B1B20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ระบบ </w:t>
      </w:r>
      <w:r w:rsidR="003B1B20" w:rsidRPr="009F204F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AI Suggestion</w:t>
      </w:r>
      <w:r w:rsidR="003B1B20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="003B1B20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วิเคราะห์เนื้อหาสไลด์เพื่อแนะนำจุดแทรกกิจกรรม และช่วยสร้างโจทย์ </w:t>
      </w:r>
      <w:r w:rsidR="003B1B20" w:rsidRPr="009F204F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Poll/Quiz</w:t>
      </w:r>
      <w:r w:rsidR="003B1B20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="003B1B20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อัตโนมัติ</w:t>
      </w:r>
    </w:p>
    <w:p w14:paraId="528984A8" w14:textId="30CE484E" w:rsidR="003B1B20" w:rsidRPr="003B1B20" w:rsidRDefault="002D591B" w:rsidP="003B1B20">
      <w:pPr>
        <w:pStyle w:val="af2"/>
        <w:numPr>
          <w:ilvl w:val="1"/>
          <w:numId w:val="11"/>
        </w:numPr>
        <w:tabs>
          <w:tab w:val="left" w:pos="36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ระหว่างสอน: </w:t>
      </w:r>
      <w:r w:rsidR="003B1B20" w:rsidRPr="00A07029">
        <w:rPr>
          <w:rFonts w:ascii="TH SarabunPSK" w:hAnsi="TH SarabunPSK" w:cs="TH SarabunPSK" w:hint="cs"/>
          <w:sz w:val="32"/>
          <w:szCs w:val="32"/>
        </w:rPr>
        <w:t xml:space="preserve">AI Q&amp;A Clustering </w:t>
      </w:r>
      <w:r w:rsidR="003B1B20" w:rsidRPr="00A07029">
        <w:rPr>
          <w:rFonts w:ascii="TH SarabunPSK" w:hAnsi="TH SarabunPSK" w:cs="TH SarabunPSK" w:hint="cs"/>
          <w:sz w:val="32"/>
          <w:szCs w:val="32"/>
          <w:cs/>
        </w:rPr>
        <w:t xml:space="preserve">จัดกลุ่มคำถามซ้ำซ้อน และ </w:t>
      </w:r>
      <w:r w:rsidR="003B1B20" w:rsidRPr="00A07029">
        <w:rPr>
          <w:rFonts w:ascii="TH SarabunPSK" w:hAnsi="TH SarabunPSK" w:cs="TH SarabunPSK" w:hint="cs"/>
          <w:sz w:val="32"/>
          <w:szCs w:val="32"/>
        </w:rPr>
        <w:t xml:space="preserve">Contextual Slide Lookup </w:t>
      </w:r>
      <w:r w:rsidR="003B1B20" w:rsidRPr="00A07029">
        <w:rPr>
          <w:rFonts w:ascii="TH SarabunPSK" w:hAnsi="TH SarabunPSK" w:cs="TH SarabunPSK" w:hint="cs"/>
          <w:sz w:val="32"/>
          <w:szCs w:val="32"/>
          <w:cs/>
        </w:rPr>
        <w:t xml:space="preserve">ดึงสไลด์ที่เกี่ยวข้องมาตอบได้ทันที </w:t>
      </w:r>
      <w:r w:rsidR="003B1B20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เพื่อลดความซ้ำซ้อนในห้องเรียนขนาดใหญ่</w:t>
      </w:r>
    </w:p>
    <w:p w14:paraId="0EF4D293" w14:textId="46E60F5E" w:rsidR="002D591B" w:rsidRPr="00A07029" w:rsidRDefault="002D591B" w:rsidP="002D591B">
      <w:pPr>
        <w:pStyle w:val="af2"/>
        <w:numPr>
          <w:ilvl w:val="0"/>
          <w:numId w:val="11"/>
        </w:numPr>
        <w:tabs>
          <w:tab w:val="left" w:pos="36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70568">
        <w:rPr>
          <w:rFonts w:ascii="TH SarabunPSK" w:hAnsi="TH SarabunPSK" w:cs="TH SarabunPSK" w:hint="cs"/>
          <w:sz w:val="32"/>
          <w:szCs w:val="32"/>
        </w:rPr>
        <w:t>Code &amp; Math Syntax Support: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รองรับ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Syntax Highlighting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และโจทย์ฝึกเขียนโค้ดและสูตรทางคณิตศาสตร์แบบ 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Real-time </w:t>
      </w:r>
      <w:r w:rsidRPr="00A07029">
        <w:rPr>
          <w:rFonts w:ascii="TH SarabunPSK" w:hAnsi="TH SarabunPSK" w:cs="TH SarabunPSK" w:hint="cs"/>
          <w:sz w:val="32"/>
          <w:szCs w:val="32"/>
          <w:cs/>
        </w:rPr>
        <w:t xml:space="preserve">ออกแบบเฉพาะสำหรับวิชาสายไอทีและวิศวกรรมศาสตร์ </w:t>
      </w:r>
    </w:p>
    <w:p w14:paraId="067A4F42" w14:textId="5A072254" w:rsidR="003B1B20" w:rsidRPr="003B1B20" w:rsidRDefault="003B1B20" w:rsidP="003B1B20">
      <w:pPr>
        <w:pStyle w:val="af2"/>
        <w:numPr>
          <w:ilvl w:val="0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3B1B20">
        <w:rPr>
          <w:rFonts w:ascii="TH SarabunPSK" w:hAnsi="TH SarabunPSK" w:cs="TH SarabunPSK"/>
          <w:bCs/>
          <w:sz w:val="32"/>
          <w:szCs w:val="32"/>
        </w:rPr>
        <w:t>Group</w:t>
      </w:r>
      <w:r w:rsidR="00B7276D" w:rsidRPr="00B7276D">
        <w:rPr>
          <w:rFonts w:ascii="TH SarabunPSK" w:eastAsia="Angsana New" w:hAnsi="TH SarabunPSK" w:cs="TH SarabunPSK" w:hint="cs"/>
          <w:bCs/>
          <w:sz w:val="30"/>
          <w:szCs w:val="30"/>
        </w:rPr>
        <w:t xml:space="preserve">-based Team Mode, Team </w:t>
      </w:r>
      <w:r w:rsidR="00B7276D" w:rsidRPr="00B7276D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Co</w:t>
      </w:r>
      <w:r w:rsidR="00B7276D" w:rsidRPr="00B7276D">
        <w:rPr>
          <w:rFonts w:ascii="TH SarabunPSK" w:eastAsia="Angsana New" w:hAnsi="TH SarabunPSK" w:cs="TH SarabunPSK"/>
          <w:bCs/>
          <w:color w:val="000000"/>
          <w:sz w:val="32"/>
          <w:szCs w:val="32"/>
        </w:rPr>
        <w:t>mpetition</w:t>
      </w:r>
      <w:r w:rsidR="00B7276D">
        <w:rPr>
          <w:rFonts w:ascii="TH SarabunPSK" w:eastAsia="Angsana New" w:hAnsi="TH SarabunPSK" w:cs="TH SarabunPSK"/>
          <w:bCs/>
          <w:color w:val="000000"/>
          <w:sz w:val="32"/>
          <w:szCs w:val="32"/>
        </w:rPr>
        <w:t>,</w:t>
      </w:r>
      <w:r w:rsidR="00B7276D" w:rsidRPr="00B7276D">
        <w:rPr>
          <w:rFonts w:ascii="TH SarabunPSK" w:eastAsia="Angsana New" w:hAnsi="TH SarabunPSK" w:cs="TH SarabunPSK" w:hint="cs"/>
          <w:bCs/>
          <w:sz w:val="30"/>
          <w:szCs w:val="30"/>
        </w:rPr>
        <w:t xml:space="preserve"> Streak Multipliers</w:t>
      </w:r>
      <w:r w:rsidR="00B7276D" w:rsidRPr="00B7276D">
        <w:rPr>
          <w:rFonts w:ascii="TH SarabunPSK" w:eastAsia="Angsana New" w:hAnsi="TH SarabunPSK" w:cs="TH SarabunPSK" w:hint="cs"/>
          <w:bCs/>
          <w:color w:val="000000"/>
          <w:sz w:val="32"/>
          <w:szCs w:val="32"/>
          <w:cs/>
        </w:rPr>
        <w:t xml:space="preserve"> </w:t>
      </w:r>
      <w:r w:rsidR="00B7276D" w:rsidRPr="00B7276D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และแสดงผล</w:t>
      </w:r>
      <w:r w:rsidR="00B7276D" w:rsidRPr="00B7276D">
        <w:rPr>
          <w:rFonts w:ascii="TH SarabunPSK" w:eastAsia="Angsana New" w:hAnsi="TH SarabunPSK" w:cs="TH SarabunPSK"/>
          <w:bCs/>
          <w:color w:val="000000"/>
          <w:sz w:val="32"/>
          <w:szCs w:val="32"/>
        </w:rPr>
        <w:t xml:space="preserve"> Live Leaderboard</w:t>
      </w:r>
      <w:r w:rsidR="00542F31" w:rsidRPr="00542F31">
        <w:rPr>
          <w:rFonts w:ascii="TH SarabunPSK" w:hAnsi="TH SarabunPSK" w:cs="TH SarabunPSK"/>
          <w:b/>
          <w:sz w:val="32"/>
          <w:szCs w:val="32"/>
        </w:rPr>
        <w:t>:</w:t>
      </w:r>
      <w:r w:rsidR="00542F31" w:rsidRPr="00542F31">
        <w:rPr>
          <w:rFonts w:ascii="TH SarabunPSK" w:hAnsi="TH SarabunPSK" w:cs="TH SarabunPSK" w:hint="cs"/>
          <w:b/>
          <w:sz w:val="32"/>
          <w:szCs w:val="32"/>
          <w:cs/>
        </w:rPr>
        <w:t xml:space="preserve"> </w:t>
      </w:r>
      <w:r w:rsidR="00542F31" w:rsidRPr="00542F31">
        <w:rPr>
          <w:rFonts w:ascii="TH SarabunPSK" w:hAnsi="TH SarabunPSK" w:cs="TH SarabunPSK"/>
          <w:b/>
          <w:sz w:val="32"/>
          <w:szCs w:val="32"/>
          <w:cs/>
        </w:rPr>
        <w:t>การแข่งขัน</w:t>
      </w:r>
      <w:r w:rsidR="00542F31">
        <w:rPr>
          <w:rFonts w:ascii="TH SarabunPSK" w:hAnsi="TH SarabunPSK" w:cs="TH SarabunPSK" w:hint="cs"/>
          <w:b/>
          <w:sz w:val="32"/>
          <w:szCs w:val="32"/>
          <w:cs/>
        </w:rPr>
        <w:t>ตอบคำถาม</w:t>
      </w:r>
      <w:r w:rsidR="00542F31" w:rsidRPr="00542F31">
        <w:rPr>
          <w:rFonts w:ascii="TH SarabunPSK" w:hAnsi="TH SarabunPSK" w:cs="TH SarabunPSK"/>
          <w:b/>
          <w:sz w:val="32"/>
          <w:szCs w:val="32"/>
          <w:cs/>
        </w:rPr>
        <w:t>แบบกลุ่ม</w:t>
      </w:r>
      <w:r w:rsidR="00542F31" w:rsidRPr="00542F31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542F31" w:rsidRPr="00542F31">
        <w:rPr>
          <w:rFonts w:ascii="TH SarabunPSK" w:hAnsi="TH SarabunPSK" w:cs="TH SarabunPSK"/>
          <w:b/>
          <w:sz w:val="32"/>
          <w:szCs w:val="32"/>
          <w:cs/>
        </w:rPr>
        <w:t>สร้างการเรียนรู้ร่วมกัน</w:t>
      </w:r>
      <w:r w:rsidR="00542F31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542F31" w:rsidRPr="00542F31">
        <w:rPr>
          <w:rFonts w:ascii="TH SarabunPSK" w:hAnsi="TH SarabunPSK" w:cs="TH SarabunPSK"/>
          <w:b/>
          <w:sz w:val="32"/>
          <w:szCs w:val="32"/>
          <w:cs/>
        </w:rPr>
        <w:t>แก้ปัญหาทางเทคนิค</w:t>
      </w:r>
      <w:r w:rsidR="00542F31">
        <w:rPr>
          <w:rFonts w:ascii="TH SarabunPSK" w:hAnsi="TH SarabunPSK" w:cs="TH SarabunPSK"/>
          <w:b/>
          <w:sz w:val="32"/>
          <w:szCs w:val="32"/>
        </w:rPr>
        <w:t xml:space="preserve"> </w:t>
      </w:r>
      <w:r w:rsidR="00542F31">
        <w:rPr>
          <w:rFonts w:ascii="TH SarabunPSK" w:hAnsi="TH SarabunPSK" w:cs="TH SarabunPSK" w:hint="cs"/>
          <w:b/>
          <w:sz w:val="32"/>
          <w:szCs w:val="32"/>
          <w:cs/>
        </w:rPr>
        <w:t>และ</w:t>
      </w:r>
      <w:r w:rsidR="00542F31" w:rsidRPr="00D94440">
        <w:rPr>
          <w:rFonts w:ascii="TH SarabunPSK" w:hAnsi="TH SarabunPSK" w:cs="TH SarabunPSK"/>
          <w:sz w:val="32"/>
          <w:szCs w:val="32"/>
          <w:cs/>
        </w:rPr>
        <w:t>ลดความกดดันจากการแข่งรายบุคคล</w:t>
      </w:r>
    </w:p>
    <w:p w14:paraId="67564B94" w14:textId="17EA613B" w:rsidR="00B7276D" w:rsidRDefault="003B1B20" w:rsidP="00B91362">
      <w:pPr>
        <w:pStyle w:val="af2"/>
        <w:numPr>
          <w:ilvl w:val="0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แดชบอร์ดสรุปผลหลังจบการสอน (</w:t>
      </w:r>
      <w:r w:rsidRPr="003E1416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Host Session Analysis):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แสดง </w:t>
      </w:r>
      <w:r w:rsidRPr="003E1416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Engagement Density Heatmap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รายสไลด์ และระบุจุดบกพร่องในการเรียนรู้ของผู้เรียน</w:t>
      </w:r>
    </w:p>
    <w:p w14:paraId="03CF6C55" w14:textId="77777777" w:rsidR="006C1EA2" w:rsidRDefault="006C1EA2" w:rsidP="006C1EA2">
      <w:p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25B54F22" w14:textId="77777777" w:rsidR="006C1EA2" w:rsidRDefault="006C1EA2" w:rsidP="006C1EA2">
      <w:p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6B5DB54D" w14:textId="77777777" w:rsidR="006C1EA2" w:rsidRPr="006C1EA2" w:rsidRDefault="006C1EA2" w:rsidP="006C1EA2">
      <w:p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  <w:cs/>
        </w:rPr>
      </w:pPr>
    </w:p>
    <w:p w14:paraId="139FF89C" w14:textId="68C7D5D6" w:rsidR="00B1064A" w:rsidRPr="006C1EA2" w:rsidRDefault="00DC1CFB" w:rsidP="006C1EA2">
      <w:pPr>
        <w:numPr>
          <w:ilvl w:val="0"/>
          <w:numId w:val="14"/>
        </w:numPr>
        <w:tabs>
          <w:tab w:val="left" w:pos="360"/>
        </w:tabs>
        <w:ind w:left="426"/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6C1EA2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lastRenderedPageBreak/>
        <w:t xml:space="preserve">Challenges </w:t>
      </w:r>
      <w:r w:rsidRPr="006C1EA2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  <w:cs/>
        </w:rPr>
        <w:t>ของระบบ</w:t>
      </w:r>
      <w:r w:rsidRPr="006C1EA2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 </w:t>
      </w:r>
      <w:r w:rsidR="00DE2BC0" w:rsidRPr="006C1EA2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</w:p>
    <w:p w14:paraId="60430AAE" w14:textId="4BECC8F8" w:rsidR="00B1064A" w:rsidRPr="00A07029" w:rsidRDefault="00B1064A" w:rsidP="00B1064A">
      <w:pPr>
        <w:pStyle w:val="af2"/>
        <w:numPr>
          <w:ilvl w:val="0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>Technical Challenges</w:t>
      </w:r>
    </w:p>
    <w:p w14:paraId="2593A96E" w14:textId="550B0932" w:rsidR="00B1064A" w:rsidRPr="00D31526" w:rsidRDefault="00B1064A" w:rsidP="00B1064A">
      <w:pPr>
        <w:pStyle w:val="af2"/>
        <w:numPr>
          <w:ilvl w:val="1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การรองรับ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Concurrency</w:t>
      </w:r>
      <w:r w:rsidRPr="00D31526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D31526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สูงและปัญหาการส่งคำตอบพร้อมกัน (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High-Burst Real-time Concurrency):</w:t>
      </w:r>
    </w:p>
    <w:p w14:paraId="2CD7B1A9" w14:textId="02D38EE3" w:rsidR="00B1064A" w:rsidRPr="00A07029" w:rsidRDefault="00B1064A" w:rsidP="00B1064A">
      <w:pPr>
        <w:pStyle w:val="af2"/>
        <w:numPr>
          <w:ilvl w:val="2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การรักษาความเสถียรของสถาปัตยกรรม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WebSocket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ร่วมกับ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Redis Pub/Sub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ให้รองรับผู้ใช้งานพร้อมกันสูงสุด </w:t>
      </w:r>
      <w:r w:rsidR="0058420B">
        <w:rPr>
          <w:rFonts w:ascii="TH SarabunPSK" w:eastAsia="Angsana New" w:hAnsi="TH SarabunPSK" w:cs="TH SarabunPSK"/>
          <w:bCs/>
          <w:color w:val="000000" w:themeColor="text1"/>
          <w:sz w:val="32"/>
          <w:szCs w:val="32"/>
        </w:rPr>
        <w:t>300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 คนต่อ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Session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โดยมีค่าความหน่วงต่ำ (</w:t>
      </w:r>
      <w:r w:rsidR="00D31526">
        <w:rPr>
          <w:rFonts w:ascii="TH SarabunPSK" w:eastAsia="Angsana New" w:hAnsi="TH SarabunPSK" w:cs="TH SarabunPSK"/>
          <w:bCs/>
          <w:color w:val="000000" w:themeColor="text1"/>
          <w:sz w:val="32"/>
          <w:szCs w:val="32"/>
        </w:rPr>
        <w:t>&lt;1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 xml:space="preserve">50 </w:t>
      </w:r>
      <w:proofErr w:type="spellStart"/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ms</w:t>
      </w:r>
      <w:proofErr w:type="spellEnd"/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 xml:space="preserve">) </w:t>
      </w:r>
    </w:p>
    <w:p w14:paraId="69C76BEC" w14:textId="177FB832" w:rsidR="00B1064A" w:rsidRPr="00A07029" w:rsidRDefault="00B1064A" w:rsidP="00B1064A">
      <w:pPr>
        <w:pStyle w:val="af2"/>
        <w:numPr>
          <w:ilvl w:val="2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การจัดการปัญหาการเขียนข้อมูลฉับพลัน (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High-burst Write Traffic)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เมื่อผู้เรียน </w:t>
      </w:r>
      <w:r w:rsidR="0058420B">
        <w:rPr>
          <w:rFonts w:ascii="TH SarabunPSK" w:eastAsia="Angsana New" w:hAnsi="TH SarabunPSK" w:cs="TH SarabunPSK"/>
          <w:bCs/>
          <w:color w:val="000000" w:themeColor="text1"/>
          <w:sz w:val="32"/>
          <w:szCs w:val="32"/>
        </w:rPr>
        <w:t>300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 คนกดยืนยันคำตอบใน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Live Poll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หรือ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Team Quiz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พร้อมกันในเสี้ยววินาที เพื่อป้องกัน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Database Bottleneck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และการเกิด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Race Condition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ในการ</w:t>
      </w:r>
      <w:r w:rsidR="00EA37E5"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  <w:tab/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คำนวณคะแนนและจัดอันดับ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</w:p>
    <w:p w14:paraId="22841A2C" w14:textId="362C1AC0" w:rsidR="00B1064A" w:rsidRPr="00D31526" w:rsidRDefault="00B1064A" w:rsidP="00B1064A">
      <w:pPr>
        <w:pStyle w:val="af2"/>
        <w:numPr>
          <w:ilvl w:val="1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Cs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ความเร็วและความแม่นยำของ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AI Pipeline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แบบ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Real-time (Low-Latency RAG &amp; Vector Search):</w:t>
      </w:r>
    </w:p>
    <w:p w14:paraId="40ECD0DE" w14:textId="5C5C4542" w:rsidR="00B1064A" w:rsidRPr="00A07029" w:rsidRDefault="00B1064A" w:rsidP="00B1064A">
      <w:pPr>
        <w:pStyle w:val="af2"/>
        <w:numPr>
          <w:ilvl w:val="2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ความแม่นยำในการแมปคำถามของผู้เรียนเข้ากับเนื้อหาสไลด์ที่ถูกต้อง ผ่าน </w:t>
      </w:r>
      <w:proofErr w:type="spellStart"/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PgVector</w:t>
      </w:r>
      <w:proofErr w:type="spellEnd"/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และเทคนิค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 xml:space="preserve">RAG </w:t>
      </w:r>
    </w:p>
    <w:p w14:paraId="5815A80B" w14:textId="77777777" w:rsidR="00B1064A" w:rsidRPr="00A07029" w:rsidRDefault="00B1064A" w:rsidP="00B1064A">
      <w:pPr>
        <w:pStyle w:val="af2"/>
        <w:numPr>
          <w:ilvl w:val="2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การทำ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Semantic Clustering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เพื่อจัดกลุ่มคำถามที่ซ้ำซ้อนกันในชั้นเรียนขนาดใหญ่แบบสตรีมมิ่ง โดยต้องใช้เวลาประมวลผลสั้นที่สุดเพื่อไม่ให้รบกวนจังหวะการสอนของผู้สอน </w:t>
      </w:r>
    </w:p>
    <w:p w14:paraId="51DC8E34" w14:textId="1E3D7131" w:rsidR="00B1064A" w:rsidRPr="00A07029" w:rsidRDefault="00B1064A" w:rsidP="00B1064A">
      <w:pPr>
        <w:pStyle w:val="af2"/>
        <w:numPr>
          <w:ilvl w:val="1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การแสดงผลนิพจน์ทางคณิตศาสตร์และบล็อกโค้ดบนทุกอุปกรณ์ (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Math &amp; Code-First Dynamic Rendering):</w:t>
      </w:r>
    </w:p>
    <w:p w14:paraId="1548436D" w14:textId="39610AA1" w:rsidR="00B1064A" w:rsidRPr="00A07029" w:rsidRDefault="00B1064A" w:rsidP="00B1064A">
      <w:pPr>
        <w:pStyle w:val="af2"/>
        <w:numPr>
          <w:ilvl w:val="2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การแปลงและ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Render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สื่อการสอนเฉพาะทาง ทั้ง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 xml:space="preserve">Math Syntax ("LaTeX"  / KaTeX)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สำหรับโจทย์คำนวณ/สถิติ และ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Programming Code Syntax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สำหรับวิชาสายคอมพิวเตอร์ ให้แสดงผลได้อย่างถูกต้อง รวดเร็ว สวยงาม ทั้งบนจอโปรเจกเตอร์ของผู้สอน</w:t>
      </w:r>
      <w:r w:rsidR="00DA2959"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และจอมือถือของผู้เรียน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</w:p>
    <w:p w14:paraId="7F82B0B6" w14:textId="27BA35A0" w:rsidR="00B1064A" w:rsidRPr="00A07029" w:rsidRDefault="00B1064A" w:rsidP="00B1064A">
      <w:pPr>
        <w:pStyle w:val="af2"/>
        <w:numPr>
          <w:ilvl w:val="1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ความทนทานต่อข้อผิดพลาดของเครือข่าย (</w:t>
      </w:r>
      <w:r w:rsidR="004A0DBA">
        <w:rPr>
          <w:rFonts w:ascii="TH SarabunPSK" w:eastAsia="Angsana New" w:hAnsi="TH SarabunPSK" w:cs="TH SarabunPSK"/>
          <w:bCs/>
          <w:color w:val="000000" w:themeColor="text1"/>
          <w:sz w:val="32"/>
          <w:szCs w:val="32"/>
        </w:rPr>
        <w:tab/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):</w:t>
      </w:r>
    </w:p>
    <w:p w14:paraId="7F2B2E1C" w14:textId="0BBCF9DA" w:rsidR="00527064" w:rsidRPr="00D31526" w:rsidRDefault="00B1064A" w:rsidP="00B1064A">
      <w:pPr>
        <w:pStyle w:val="af2"/>
        <w:numPr>
          <w:ilvl w:val="2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การออกแบบระบบกู้คืนสถานะ (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State Reconciliation)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เมื่อผู้เรียนเผชิญปัญหาสัญญาณอินเทอร์เน็ตหลุดในห้องบรรยายรวม ให้สามารถเชื่อมต่อกลับเข้ามาใหม่ ได้ทันทีโดยไม่สูญเสียข้อมูลคะแนน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,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สถานะของทีม หรือประวัติการตอบ </w:t>
      </w:r>
    </w:p>
    <w:p w14:paraId="3F2D0CCA" w14:textId="77777777" w:rsidR="00B1064A" w:rsidRPr="00A07029" w:rsidRDefault="00B1064A" w:rsidP="00B1064A">
      <w:p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</w:p>
    <w:p w14:paraId="3B01AB41" w14:textId="2D590A4C" w:rsidR="00B1064A" w:rsidRPr="00A07029" w:rsidRDefault="00B1064A" w:rsidP="004F1E1B">
      <w:pPr>
        <w:pStyle w:val="af2"/>
        <w:numPr>
          <w:ilvl w:val="0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Business &amp; User Adoption Challenges </w:t>
      </w:r>
    </w:p>
    <w:p w14:paraId="60C6F177" w14:textId="1CA9D874" w:rsidR="00B1064A" w:rsidRPr="00A07029" w:rsidRDefault="00B1064A" w:rsidP="00B1064A">
      <w:pPr>
        <w:pStyle w:val="af2"/>
        <w:numPr>
          <w:ilvl w:val="1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>การลดแรงเสียดทานในการเปลี่ยนผ่านเครื่องมือ (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Low-Friction Onboarding &amp; Switching Cost):</w:t>
      </w:r>
    </w:p>
    <w:p w14:paraId="4B2A4164" w14:textId="029EE70D" w:rsidR="00B1064A" w:rsidRPr="00A07029" w:rsidRDefault="00B1064A" w:rsidP="00B1064A">
      <w:pPr>
        <w:pStyle w:val="af2"/>
        <w:numPr>
          <w:ilvl w:val="2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การจูงใจให้อาจารย์ผู้สอนและ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TA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เปลี่ยนมาใช้ </w:t>
      </w:r>
      <w:proofErr w:type="spellStart"/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ModDeck</w:t>
      </w:r>
      <w:proofErr w:type="spellEnd"/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แทนเครื่องมือเดิมที่คุ้นเคย โดยระบบต้องไม่เพิ่มภาระในการจัดเตรียมสไลด์ใหม่ </w:t>
      </w:r>
    </w:p>
    <w:p w14:paraId="2F1B6708" w14:textId="37BD0102" w:rsidR="00B1064A" w:rsidRPr="00A07029" w:rsidRDefault="00B1064A" w:rsidP="00B1064A">
      <w:pPr>
        <w:pStyle w:val="af2"/>
        <w:numPr>
          <w:ilvl w:val="1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lastRenderedPageBreak/>
        <w:t>การลดภาระการรับรู้ของผู้สอนระหว่างการบรรยาย (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Minimizing In-class Cognitive Load):</w:t>
      </w:r>
    </w:p>
    <w:p w14:paraId="1B5C83AE" w14:textId="5464A2AF" w:rsidR="00B1064A" w:rsidRPr="00A07029" w:rsidRDefault="00B1064A" w:rsidP="00B1064A">
      <w:pPr>
        <w:pStyle w:val="af2"/>
        <w:numPr>
          <w:ilvl w:val="2"/>
          <w:numId w:val="11"/>
        </w:numPr>
        <w:tabs>
          <w:tab w:val="left" w:pos="360"/>
        </w:tabs>
        <w:jc w:val="thaiDistribute"/>
        <w:rPr>
          <w:rFonts w:ascii="TH SarabunPSK" w:eastAsia="Angsana New" w:hAnsi="TH SarabunPSK" w:cs="TH SarabunPSK"/>
          <w:b/>
          <w:color w:val="000000" w:themeColor="text1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ผู้สอนส่วนใหญ่ต้องการโฟกัสที่การสอนและเนื้อหาสไลด์เป็นหลัก ไม่มีเวลาคอยสลับหน้าจอควบคุมหลายระบบ </w:t>
      </w:r>
      <w:proofErr w:type="spellStart"/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ModDeck</w:t>
      </w:r>
      <w:proofErr w:type="spellEnd"/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จึงต้องออกแบบ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 xml:space="preserve">User Experience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ให้เรียบง่าย ควบคุมกิจกรรมทุกอย่างได้จากหน้าจอเดียว และมี </w:t>
      </w:r>
      <w:r w:rsidRPr="00D31526">
        <w:rPr>
          <w:rFonts w:ascii="TH SarabunPSK" w:eastAsia="Angsana New" w:hAnsi="TH SarabunPSK" w:cs="TH SarabunPSK" w:hint="cs"/>
          <w:bCs/>
          <w:color w:val="000000" w:themeColor="text1"/>
          <w:sz w:val="32"/>
          <w:szCs w:val="32"/>
        </w:rPr>
        <w:t>AI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 w:themeColor="text1"/>
          <w:sz w:val="32"/>
          <w:szCs w:val="32"/>
          <w:cs/>
        </w:rPr>
        <w:t xml:space="preserve">คอยช่วยคัดกรองข้อมูลสำคัญให้โดยอัตโนมัติ </w:t>
      </w:r>
    </w:p>
    <w:p w14:paraId="24C5799B" w14:textId="5E98DA3A" w:rsidR="005E68D3" w:rsidRPr="00A07029" w:rsidRDefault="007B3164" w:rsidP="00BF18EC">
      <w:pPr>
        <w:numPr>
          <w:ilvl w:val="0"/>
          <w:numId w:val="14"/>
        </w:numPr>
        <w:tabs>
          <w:tab w:val="left" w:pos="360"/>
        </w:tabs>
        <w:ind w:left="426"/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>การศึกษาความเป็นไปได้</w:t>
      </w:r>
      <w:r w:rsidRPr="00D31526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เบื้องต้น </w:t>
      </w:r>
      <w:r w:rsidR="00E51235" w:rsidRPr="00D31526">
        <w:rPr>
          <w:rFonts w:ascii="TH SarabunPSK" w:hAnsi="TH SarabunPSK" w:cs="TH SarabunPSK" w:hint="cs"/>
          <w:b/>
          <w:sz w:val="32"/>
          <w:szCs w:val="32"/>
          <w:cs/>
        </w:rPr>
        <w:t>(</w:t>
      </w:r>
      <w:r w:rsidR="00E51235" w:rsidRPr="00A07029">
        <w:rPr>
          <w:rFonts w:ascii="TH SarabunPSK" w:hAnsi="TH SarabunPSK" w:cs="TH SarabunPSK" w:hint="cs"/>
          <w:bCs/>
          <w:sz w:val="32"/>
          <w:szCs w:val="32"/>
        </w:rPr>
        <w:t>Feasibility Studies)</w:t>
      </w:r>
    </w:p>
    <w:p w14:paraId="4ABD0164" w14:textId="041E9446" w:rsidR="00E31CD8" w:rsidRPr="00A07029" w:rsidRDefault="00E31CD8" w:rsidP="00E31CD8">
      <w:pPr>
        <w:pStyle w:val="af2"/>
        <w:numPr>
          <w:ilvl w:val="0"/>
          <w:numId w:val="11"/>
        </w:numPr>
        <w:tabs>
          <w:tab w:val="left" w:pos="360"/>
        </w:tabs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การศึกษาสถาปัตยกรรม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Real-time Concurrency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และ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High-Burst Load 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(WebSocket + Redis)</w:t>
      </w:r>
    </w:p>
    <w:p w14:paraId="4FEB283A" w14:textId="391D228D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เพื่อพิสูจน์ว่าระบบสามารถรองรับผู้ใช้งานพร้อมกันสูงสุด </w:t>
      </w:r>
      <w:r w:rsidR="0058420B">
        <w:rPr>
          <w:rFonts w:ascii="TH SarabunPSK" w:eastAsia="Angsana New" w:hAnsi="TH SarabunPSK" w:cs="TH SarabunPSK"/>
          <w:color w:val="000000"/>
          <w:sz w:val="32"/>
          <w:szCs w:val="32"/>
        </w:rPr>
        <w:t>300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 คนต่อ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Session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ในการตอบ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Live Poll, Word Cloud,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ส่ง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Q&amp;A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และรับมือกับการส่งคำตอบ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Quiz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พร้อมกันในเสี้ยว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เพื่อคำนวณคะแนนและจัดอันดับ ได้โดยมี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Latency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ต่ำ (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&lt;150 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ms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และไม่เกิด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Data Loss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หรือระบบล่ม </w:t>
      </w:r>
    </w:p>
    <w:p w14:paraId="0B731D2E" w14:textId="2B456811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การดำเนินการ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Spike):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ทำการทดสอบประสิทธิภาพ (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Load/Stress Testing)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โดยจำลองการเชื่อมต่อ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WebSocket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ผ่าน 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NestJS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ร่วมกับ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Redis Pub/Sub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Redis Sorted Sets (ZSET)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เพื่อวัด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Response Time, Throughput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และการจัดการหน่วยความจำเมื่อมี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Traffic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Race Condition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สูงพร้อมกัน </w:t>
      </w:r>
    </w:p>
    <w:p w14:paraId="5A331499" w14:textId="3AC7F9D4" w:rsidR="00E31CD8" w:rsidRPr="00A07029" w:rsidRDefault="00E31CD8" w:rsidP="00E31CD8">
      <w:pPr>
        <w:pStyle w:val="af2"/>
        <w:numPr>
          <w:ilvl w:val="0"/>
          <w:numId w:val="11"/>
        </w:numPr>
        <w:tabs>
          <w:tab w:val="left" w:pos="360"/>
        </w:tabs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การบูรณาการ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AI Vector Search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และ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RAG 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(</w:t>
      </w:r>
      <w:proofErr w:type="spellStart"/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PgVector</w:t>
      </w:r>
      <w:proofErr w:type="spellEnd"/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+ LLM)</w:t>
      </w:r>
    </w:p>
    <w:p w14:paraId="74AA15D5" w14:textId="63E809F5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เพื่อยืนยันความแม่นยำและความเร็วในการจัดกลุ่มคำถามที่ซ้ำซ้อน (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Semantic Q&amp;A Clustering)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การค้นหาสไลด์ที่เกี่ยวข้องอัตโนมัติ และการรวมคำพ้องความหมายใน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Word Cloud</w:t>
      </w:r>
    </w:p>
    <w:p w14:paraId="5BE91965" w14:textId="440A85EE" w:rsidR="00E31CD8" w:rsidRPr="00D31526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การดำเนินการ (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Spike):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ทดลองแปลงเนื้อหาสไลด์และคำถามเป็น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Embedding Vectors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จัดเก็บบน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PostgreSQL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ด้วย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Extension 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PgVector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แล้วทดสอบวัดความแม่นยำ (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Search Relevance / Cosine Similarity)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และเวลาในการประมวลผล (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Latency Benchmark)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ให้อยู่ในระดับ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Real-time </w:t>
      </w:r>
    </w:p>
    <w:p w14:paraId="29BB9887" w14:textId="77777777" w:rsidR="00E31CD8" w:rsidRPr="00A07029" w:rsidRDefault="00E31CD8" w:rsidP="00E31CD8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7B95BF8B" w14:textId="70EFA5F9" w:rsidR="00E31CD8" w:rsidRPr="00D31526" w:rsidRDefault="00E31CD8" w:rsidP="00E31CD8">
      <w:pPr>
        <w:pStyle w:val="af2"/>
        <w:numPr>
          <w:ilvl w:val="0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การแสดงผล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Code Syntax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และนิพจน์คณิตศาสตร์ 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Math &amp; Code-First Rendering)</w:t>
      </w:r>
    </w:p>
    <w:p w14:paraId="3AE240C4" w14:textId="77777777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ตรวจสอบความสามารถของ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Frontend (Next.js/React)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ในการ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Render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โค้ดโปรแกรมมิ่ง (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Syntax Highlighting)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และสูตรคณิตศาสตร์เชิงลึก ("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LaTeX"  / KaTeX)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บนหน้าจอพรีเซนต์และหน้าจอมือถือของผู้เรียนได้อย่างถูกต้อง คมชัด และโหลดเร็ว </w:t>
      </w:r>
    </w:p>
    <w:p w14:paraId="14DB700E" w14:textId="77777777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การดำเนินการ (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Spike):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ทดสอบการผสานไลบรารี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KaTeX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ร่วมกับ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Syntax Highlighting (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เช่น 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PrismJS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/Shiki)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ผ่าน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WebSocket Payload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เพื่อยืนยันการแสดงผลโจทย์ที่ซับซ้อนแบบ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Real-time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โดยไม่ทำให้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Client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กระตุก</w:t>
      </w:r>
    </w:p>
    <w:p w14:paraId="41667C30" w14:textId="04BB95DF" w:rsidR="00E31CD8" w:rsidRPr="00A07029" w:rsidRDefault="00E31CD8" w:rsidP="00E31CD8">
      <w:pPr>
        <w:pStyle w:val="af2"/>
        <w:numPr>
          <w:ilvl w:val="0"/>
          <w:numId w:val="11"/>
        </w:numPr>
        <w:tabs>
          <w:tab w:val="left" w:pos="360"/>
        </w:tabs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lastRenderedPageBreak/>
        <w:t xml:space="preserve">การศึกษาความทนทานต่อข้อผิดพลาดเครือข่ายและการกู้คืนสถานะ 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Network Resilience &amp; State Recovery Spike)</w:t>
      </w:r>
    </w:p>
    <w:p w14:paraId="13B712A2" w14:textId="3AF9F514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วัตถุประสงค์: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 เพื่อแก้ปัญหาการหลุดของการเชื่อมต่อในห้องบรรยายขนาดใหญ่</w:t>
      </w:r>
      <w:r w:rsidR="00DA2959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ป้องกันไม่ให้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Session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และข้อมูลคะแนนของผู้เรียนสูญหาย</w:t>
      </w:r>
    </w:p>
    <w:p w14:paraId="7152987B" w14:textId="77777777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การดำเนินการ (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Spike):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ทดสอบกลไก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Local State Reconciliation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บน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Client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ร่วมกับ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Reconnection Handshake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ของ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Server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เพื่อให้ผู้เรียนที่หลุดจากสัญญาณ 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WiFi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สามารถซิ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งค์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กลับเข้าสู่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Session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เดิมและทำงานต่อเนื่องได้ทันที</w:t>
      </w:r>
    </w:p>
    <w:p w14:paraId="08B09967" w14:textId="13017C28" w:rsidR="00E31CD8" w:rsidRPr="00A07029" w:rsidRDefault="00E31CD8" w:rsidP="00E31CD8">
      <w:pPr>
        <w:pStyle w:val="af2"/>
        <w:numPr>
          <w:ilvl w:val="0"/>
          <w:numId w:val="11"/>
        </w:numPr>
        <w:tabs>
          <w:tab w:val="left" w:pos="360"/>
        </w:tabs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การวิเคราะห์เปรียบเทียบข้อจำกัดและต้นทุนของเครื่องมือในท้องตลาด 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Market &amp; Cost Analysis)</w:t>
      </w:r>
    </w:p>
    <w:p w14:paraId="79F9BB7D" w14:textId="77777777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ข้อมูลสนับสนุน: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จากการรวบรวมข้อมูลเครื่องมือ เช่น 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Slido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, 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Mentimeter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, Kahoot, </w:t>
      </w:r>
      <w:proofErr w:type="spellStart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AhaSlides</w:t>
      </w:r>
      <w:proofErr w:type="spellEnd"/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Poll Everywhere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พบว่าเวอร์ชันฟรีส่วนใหญ่จำกัดผู้ใช้เพียง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10–100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 คน หรือจำกัดจำนวนคำถามต่อ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Session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ขณะที่ค่าบริการรายปีสำหรับสถาบันการศึกษามีราคาสูงตั้งแต่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3,300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 ถึง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21,000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 บาท/คน/ปี </w:t>
      </w:r>
    </w:p>
    <w:p w14:paraId="7C9A97A7" w14:textId="6AF90579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ข้อสรุป: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การพัฒนาระบบ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Self-hosted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ภายใน มจธ. </w:t>
      </w:r>
      <w:r w:rsidR="00DA2959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(KMUTT)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มีความคุ้มค่าเชิงต้นทุนในระยะยาว และตอบโจทย์คลาสเรียนขนาดใหญ่ได้อย่างสมบูรณ์ </w:t>
      </w:r>
    </w:p>
    <w:p w14:paraId="51B8DB93" w14:textId="3B04C8A6" w:rsidR="00E31CD8" w:rsidRPr="00A07029" w:rsidRDefault="00E31CD8" w:rsidP="00E31CD8">
      <w:pPr>
        <w:pStyle w:val="af2"/>
        <w:numPr>
          <w:ilvl w:val="0"/>
          <w:numId w:val="11"/>
        </w:numPr>
        <w:tabs>
          <w:tab w:val="left" w:pos="360"/>
        </w:tabs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การศึกษาพฤติกรรมผู้ใช้และแนวทางการสร้างแรงจูงใจในการใช้งาน 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</w:t>
      </w: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</w:rPr>
        <w:t>User Adoption Strategy)</w:t>
      </w:r>
    </w:p>
    <w:p w14:paraId="3BCC849F" w14:textId="77777777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ข้อมูลสนับสนุน: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จากการศึกษาแนวทางการใช้งานของอาจารย์ผู้สอน พบว่าผู้สอนต้องการความสะดวก และไม่อยากเสียเวลาทำสไลด์ใหม่ทั้งหมดบนระบบใหม่ </w:t>
      </w:r>
    </w:p>
    <w:p w14:paraId="3008A905" w14:textId="77777777" w:rsidR="00E31CD8" w:rsidRPr="00A07029" w:rsidRDefault="00E31CD8" w:rsidP="00E31CD8">
      <w:pPr>
        <w:pStyle w:val="af2"/>
        <w:numPr>
          <w:ilvl w:val="1"/>
          <w:numId w:val="11"/>
        </w:num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D31526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แนวทางแก้ไข: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ระบบจึงออกแบบให้รองรับการนำเข้าไฟล์สไลด์เดิม (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Slide Import PDF/Background)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มีการทำ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Slide Text Extraction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เพื่อป้อนให้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AI Suggestion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แนะนำจุดแทรกกิจกรรมตั้งแต่ขั้นตอนเตรียมสอน รวมถึงวางแผนพัฒนา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Add-ins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สำหรับ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PowerPoint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และ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Canva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ในระยะถัดไป </w:t>
      </w:r>
    </w:p>
    <w:p w14:paraId="1FEEF965" w14:textId="5E2DF97F" w:rsidR="00774010" w:rsidRDefault="00774010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63F6092F" w14:textId="77777777" w:rsidR="00D176CB" w:rsidRDefault="00D176CB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3F165088" w14:textId="77777777" w:rsidR="00D176CB" w:rsidRDefault="00D176CB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1520D157" w14:textId="77777777" w:rsidR="00D176CB" w:rsidRDefault="00D176CB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0612B319" w14:textId="77777777" w:rsidR="00D176CB" w:rsidRDefault="00D176CB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7FE5FFBD" w14:textId="77777777" w:rsidR="00D176CB" w:rsidRDefault="00D176CB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16826208" w14:textId="4C6E4D10" w:rsidR="00D176CB" w:rsidRDefault="00BE4A0E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  <w:r>
        <w:rPr>
          <w:rFonts w:ascii="TH SarabunPSK" w:eastAsia="Angsana New" w:hAnsi="TH SarabunPSK" w:cs="TH SarabunPSK"/>
          <w:color w:val="000000"/>
          <w:sz w:val="32"/>
          <w:szCs w:val="32"/>
        </w:rPr>
        <w:tab/>
      </w:r>
    </w:p>
    <w:p w14:paraId="1B9A0719" w14:textId="77777777" w:rsidR="006C1EA2" w:rsidRDefault="006C1EA2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7E6CB9BF" w14:textId="77777777" w:rsidR="006C1EA2" w:rsidRDefault="006C1EA2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33B7CEA8" w14:textId="77777777" w:rsidR="006C1EA2" w:rsidRDefault="006C1EA2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</w:rPr>
      </w:pPr>
    </w:p>
    <w:p w14:paraId="1E267EBA" w14:textId="77777777" w:rsidR="006C1EA2" w:rsidRPr="00774010" w:rsidRDefault="006C1EA2" w:rsidP="00774010">
      <w:pPr>
        <w:tabs>
          <w:tab w:val="left" w:pos="360"/>
        </w:tabs>
        <w:rPr>
          <w:rFonts w:ascii="TH SarabunPSK" w:eastAsia="Angsana New" w:hAnsi="TH SarabunPSK" w:cs="TH SarabunPSK"/>
          <w:color w:val="000000"/>
          <w:sz w:val="32"/>
          <w:szCs w:val="32"/>
          <w:cs/>
        </w:rPr>
      </w:pPr>
    </w:p>
    <w:p w14:paraId="5E54C508" w14:textId="0444B603" w:rsidR="00DE2BC0" w:rsidRPr="00774010" w:rsidRDefault="00DE2BC0" w:rsidP="00BF18EC">
      <w:pPr>
        <w:numPr>
          <w:ilvl w:val="0"/>
          <w:numId w:val="14"/>
        </w:numPr>
        <w:tabs>
          <w:tab w:val="left" w:pos="360"/>
        </w:tabs>
        <w:ind w:left="426"/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774010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lastRenderedPageBreak/>
        <w:t>ระบบที่เสนอ</w:t>
      </w:r>
      <w:r w:rsidRPr="00774010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 </w:t>
      </w:r>
      <w:r w:rsidRPr="00774010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(Proposed </w:t>
      </w:r>
      <w:r w:rsidR="00056152" w:rsidRPr="00774010">
        <w:rPr>
          <w:rFonts w:ascii="TH SarabunPSK" w:eastAsia="Angsana New" w:hAnsi="TH SarabunPSK" w:cs="TH SarabunPSK" w:hint="cs"/>
          <w:color w:val="000000"/>
          <w:sz w:val="32"/>
          <w:szCs w:val="32"/>
        </w:rPr>
        <w:t>S</w:t>
      </w:r>
      <w:r w:rsidRPr="00774010">
        <w:rPr>
          <w:rFonts w:ascii="TH SarabunPSK" w:eastAsia="Angsana New" w:hAnsi="TH SarabunPSK" w:cs="TH SarabunPSK" w:hint="cs"/>
          <w:color w:val="000000"/>
          <w:sz w:val="32"/>
          <w:szCs w:val="32"/>
        </w:rPr>
        <w:t>ystem)</w:t>
      </w:r>
    </w:p>
    <w:p w14:paraId="49C6C12B" w14:textId="77777777" w:rsidR="00BF18EC" w:rsidRPr="00BF18EC" w:rsidRDefault="00BF18EC" w:rsidP="00BF18EC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contextualSpacing w:val="0"/>
        <w:rPr>
          <w:rFonts w:ascii="TH SarabunPSK" w:eastAsia="Times New Roman" w:hAnsi="TH SarabunPSK" w:cs="TH SarabunPSK"/>
          <w:b/>
          <w:bCs/>
          <w:vanish/>
          <w:sz w:val="32"/>
          <w:szCs w:val="32"/>
          <w:cs/>
        </w:rPr>
      </w:pPr>
    </w:p>
    <w:p w14:paraId="790F0E8B" w14:textId="77777777" w:rsidR="00BF18EC" w:rsidRPr="00BF18EC" w:rsidRDefault="00BF18EC" w:rsidP="00BF18EC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contextualSpacing w:val="0"/>
        <w:rPr>
          <w:rFonts w:ascii="TH SarabunPSK" w:eastAsia="Times New Roman" w:hAnsi="TH SarabunPSK" w:cs="TH SarabunPSK"/>
          <w:b/>
          <w:bCs/>
          <w:vanish/>
          <w:sz w:val="32"/>
          <w:szCs w:val="32"/>
          <w:cs/>
        </w:rPr>
      </w:pPr>
    </w:p>
    <w:p w14:paraId="14996ED0" w14:textId="77777777" w:rsidR="00BF18EC" w:rsidRPr="00BF18EC" w:rsidRDefault="00BF18EC" w:rsidP="00BF18EC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contextualSpacing w:val="0"/>
        <w:rPr>
          <w:rFonts w:ascii="TH SarabunPSK" w:eastAsia="Times New Roman" w:hAnsi="TH SarabunPSK" w:cs="TH SarabunPSK"/>
          <w:b/>
          <w:bCs/>
          <w:vanish/>
          <w:sz w:val="32"/>
          <w:szCs w:val="32"/>
          <w:cs/>
        </w:rPr>
      </w:pPr>
    </w:p>
    <w:p w14:paraId="04E7AE3A" w14:textId="77777777" w:rsidR="00BF18EC" w:rsidRPr="00BF18EC" w:rsidRDefault="00BF18EC" w:rsidP="00BF18EC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contextualSpacing w:val="0"/>
        <w:rPr>
          <w:rFonts w:ascii="TH SarabunPSK" w:eastAsia="Times New Roman" w:hAnsi="TH SarabunPSK" w:cs="TH SarabunPSK"/>
          <w:b/>
          <w:bCs/>
          <w:vanish/>
          <w:sz w:val="32"/>
          <w:szCs w:val="32"/>
          <w:cs/>
        </w:rPr>
      </w:pPr>
    </w:p>
    <w:p w14:paraId="53C1A9C0" w14:textId="77777777" w:rsidR="003F40DB" w:rsidRDefault="00DB49F4" w:rsidP="003F40DB">
      <w:pPr>
        <w:pStyle w:val="af5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F18EC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กลุ่มเป้าหมาย</w:t>
      </w:r>
    </w:p>
    <w:p w14:paraId="3085C3A4" w14:textId="02DC2D47" w:rsidR="003F40DB" w:rsidRPr="003F40DB" w:rsidRDefault="003F40DB" w:rsidP="003F40DB">
      <w:pPr>
        <w:pStyle w:val="af5"/>
        <w:numPr>
          <w:ilvl w:val="2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3F40D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อาจารย์ผู้สอน ผู้ช่วยสอน </w:t>
      </w:r>
      <w:r w:rsidRPr="003F40DB">
        <w:rPr>
          <w:rFonts w:ascii="TH SarabunPSK" w:hAnsi="TH SarabunPSK" w:cs="TH SarabunPSK" w:hint="cs"/>
          <w:sz w:val="32"/>
          <w:szCs w:val="32"/>
          <w:cs/>
        </w:rPr>
        <w:t>(</w:t>
      </w:r>
      <w:r w:rsidRPr="003F40DB">
        <w:rPr>
          <w:rFonts w:ascii="TH SarabunPSK" w:hAnsi="TH SarabunPSK" w:cs="TH SarabunPSK" w:hint="cs"/>
          <w:sz w:val="32"/>
          <w:szCs w:val="32"/>
        </w:rPr>
        <w:t>TA)</w:t>
      </w:r>
      <w:r w:rsidRPr="003F40D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3F40D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และวิทยากร </w:t>
      </w:r>
      <w:r w:rsidRPr="003F40DB">
        <w:rPr>
          <w:rFonts w:ascii="TH SarabunPSK" w:hAnsi="TH SarabunPSK" w:cs="TH SarabunPSK" w:hint="cs"/>
          <w:sz w:val="32"/>
          <w:szCs w:val="32"/>
          <w:cs/>
        </w:rPr>
        <w:t>(</w:t>
      </w:r>
      <w:r w:rsidRPr="003F40DB">
        <w:rPr>
          <w:rFonts w:ascii="TH SarabunPSK" w:hAnsi="TH SarabunPSK" w:cs="TH SarabunPSK" w:hint="cs"/>
          <w:sz w:val="32"/>
          <w:szCs w:val="32"/>
        </w:rPr>
        <w:t>Instructors, TAs &amp; Speakers)</w:t>
      </w:r>
      <w:r w:rsidRPr="003F40D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1ABD01D1" w14:textId="16AF2D6B" w:rsidR="00E31CD8" w:rsidRPr="003F40DB" w:rsidRDefault="00E31CD8" w:rsidP="005634BC">
      <w:pPr>
        <w:pStyle w:val="af5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3F40DB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ต้องการเครื่องมือส่งเสริมการเรียนรู้แบบมีปฏิสัมพันธ์ และการประเมินความเข้าใจผู้เรียนระหว่างเรียน โดยเฉพาะในห้องบรรยายขนาดใหญ่และวิชาเฉพาะทาง </w:t>
      </w:r>
    </w:p>
    <w:p w14:paraId="570F4355" w14:textId="648BB0A8" w:rsidR="00E31CD8" w:rsidRPr="00924E31" w:rsidRDefault="00E31CD8" w:rsidP="00924E31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924E31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ต้องการความสะดวกในการนำเข้าสไลด์เดิม และมีเครื่องมือช่วยลดภาระเวลาในการเตรียมกิจกรรม (</w:t>
      </w:r>
      <w:r w:rsidRPr="00EF1B44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AI Suggestion)</w:t>
      </w:r>
    </w:p>
    <w:p w14:paraId="4C06038D" w14:textId="5E050614" w:rsidR="00E31CD8" w:rsidRPr="00924E31" w:rsidRDefault="00E31CD8" w:rsidP="00924E31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924E31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ต้องการควบคุมกิจกรรมและการนำเสนอได้จากหน้าจอเดียว โดยไม่ต้องสลับหลายหน้าจอ  </w:t>
      </w:r>
    </w:p>
    <w:p w14:paraId="31AAB192" w14:textId="77777777" w:rsidR="00E31CD8" w:rsidRPr="00924E31" w:rsidRDefault="00E31CD8" w:rsidP="00924E31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924E31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ต้องการระบบประเมินผล บันทึกคะแนน และส่งออกข้อมูลที่แม่นยำ ปราศจากข้อจำกัดด้านค่าใช้จ่ายและจำนวนผู้เรียน</w:t>
      </w:r>
    </w:p>
    <w:p w14:paraId="1E3BD7D0" w14:textId="28FDF4F2" w:rsidR="002039C6" w:rsidRPr="00BF18EC" w:rsidRDefault="002039C6" w:rsidP="00BF18EC">
      <w:pPr>
        <w:pStyle w:val="af5"/>
        <w:numPr>
          <w:ilvl w:val="2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F18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นักศึกษาและผู้เข้าร่วมฟังการบรรยาย </w:t>
      </w:r>
      <w:r w:rsidRPr="00BF18EC">
        <w:rPr>
          <w:rFonts w:ascii="TH SarabunPSK" w:hAnsi="TH SarabunPSK" w:cs="TH SarabunPSK" w:hint="cs"/>
          <w:sz w:val="32"/>
          <w:szCs w:val="32"/>
          <w:cs/>
        </w:rPr>
        <w:t>(</w:t>
      </w:r>
      <w:r w:rsidRPr="00BF18EC">
        <w:rPr>
          <w:rFonts w:ascii="TH SarabunPSK" w:hAnsi="TH SarabunPSK" w:cs="TH SarabunPSK" w:hint="cs"/>
          <w:sz w:val="32"/>
          <w:szCs w:val="32"/>
        </w:rPr>
        <w:t>Students / Audience):</w:t>
      </w:r>
    </w:p>
    <w:p w14:paraId="0193E2D3" w14:textId="77777777" w:rsidR="00E31CD8" w:rsidRPr="00A07029" w:rsidRDefault="00E31CD8" w:rsidP="00924E31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เข้าใช้งานผ่านอุปกรณ์เคลื่อนที่ (</w:t>
      </w:r>
      <w:r w:rsidRPr="00EF1B44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Smartphones/Tablets)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หรือคอมพิวเตอร์ส่วนบุคคล โดยไม่ต้องติดตั้งแอปพลิเคชันเพิ่มเติม  </w:t>
      </w:r>
    </w:p>
    <w:p w14:paraId="3440EAFE" w14:textId="77777777" w:rsidR="00E31CD8" w:rsidRPr="00A07029" w:rsidRDefault="00E31CD8" w:rsidP="00924E31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ต้องการความรวดเร็วและง่ายในการเข้าร่วม </w:t>
      </w:r>
      <w:r w:rsidRPr="00EF1B44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Session</w:t>
      </w:r>
      <w:r w:rsidRPr="00924E31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ผ่านการสแกน </w:t>
      </w:r>
      <w:r w:rsidRPr="00EF1B44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QR Code</w:t>
      </w:r>
      <w:r w:rsidRPr="00924E31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หรือรหัส </w:t>
      </w:r>
      <w:r w:rsidRPr="00EF1B44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6-Digit PIN</w:t>
      </w:r>
    </w:p>
    <w:p w14:paraId="3AEACC84" w14:textId="58585389" w:rsidR="00E31CD8" w:rsidRPr="00A07029" w:rsidRDefault="00E31CD8" w:rsidP="00924E31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ต้องการช่องทางสื่อสารและถามคำถามแบบไม่ระบุตัวตน</w:t>
      </w:r>
      <w:r w:rsidR="00DA295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เพื่อลดความประหม่าในห้องเรียนขนาดใหญ่  </w:t>
      </w:r>
    </w:p>
    <w:p w14:paraId="2FFEC782" w14:textId="634214CC" w:rsidR="00E31CD8" w:rsidRPr="00A07029" w:rsidRDefault="00E31CD8" w:rsidP="00924E31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ชื่นชอบกิจกรรมการเรียนรู้ที่มีองค์ประกอบของเกม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เช่น การแข่งขันตอบควิซแบบทีม</w:t>
      </w:r>
      <w:r w:rsidRPr="00EF1B44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,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การจัดอันดับคะแนนสด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และการส่งปฏิกิริยาโต้ตอบ</w:t>
      </w:r>
    </w:p>
    <w:p w14:paraId="6F587154" w14:textId="626E1CB5" w:rsidR="007E109B" w:rsidRPr="00BF18EC" w:rsidRDefault="00DE2BC0" w:rsidP="00BF18EC">
      <w:pPr>
        <w:pStyle w:val="af5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F18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ภาพรวมระบบ </w:t>
      </w:r>
    </w:p>
    <w:p w14:paraId="0AC40425" w14:textId="7A51160A" w:rsidR="007E109B" w:rsidRPr="00A07029" w:rsidRDefault="00BF18EC" w:rsidP="007E109B">
      <w:pPr>
        <w:pStyle w:val="af2"/>
        <w:spacing w:before="120"/>
        <w:rPr>
          <w:rFonts w:ascii="TH SarabunPSK" w:eastAsia="Angsana New" w:hAnsi="TH SarabunPSK" w:cs="TH SarabunPSK"/>
          <w:color w:val="000000"/>
          <w:sz w:val="32"/>
          <w:szCs w:val="32"/>
        </w:rPr>
      </w:pPr>
      <w:r w:rsidRPr="002115E7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- </w:t>
      </w:r>
      <w:r>
        <w:rPr>
          <w:rFonts w:ascii="TH SarabunPSK" w:eastAsia="Angsana New" w:hAnsi="TH SarabunPSK" w:cs="TH SarabunPSK"/>
          <w:b/>
          <w:bCs/>
          <w:color w:val="000000"/>
          <w:sz w:val="32"/>
          <w:szCs w:val="32"/>
        </w:rPr>
        <w:t xml:space="preserve"> </w:t>
      </w:r>
      <w:proofErr w:type="spellStart"/>
      <w:r w:rsidR="00E31CD8" w:rsidRPr="00EF1B44">
        <w:rPr>
          <w:rFonts w:ascii="TH SarabunPSK" w:eastAsia="Angsana New" w:hAnsi="TH SarabunPSK" w:cs="TH SarabunPSK" w:hint="cs"/>
          <w:color w:val="000000"/>
          <w:sz w:val="32"/>
          <w:szCs w:val="32"/>
        </w:rPr>
        <w:t>ModDeck</w:t>
      </w:r>
      <w:proofErr w:type="spellEnd"/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คือแพลตฟอร์มการนำเสนอแบบมีปฏิสัมพันธ์ในชั้นเรียนแบบเรียลไทม์ (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Real-time Interactive Presentation</w:t>
      </w:r>
      <w:r w:rsidR="002F7BE2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Platform)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แบบ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Self-hosted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ที่พัฒนาขึ้นเพื่อให้บริการแก่ประชาคม มจธ. (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KMUTT)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โดยเฉพาะ เพื่อแก้ปัญหาข้อจำกัดด้านค่าใช้จ่ายลิขสิทธิ์และข้อจำกัดฟังก์ชันในแพลตฟอร์มเชิงพาณิชย์  ระบบทำงานในรูปแบบเว็บแอปพลิเคชัน (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Web Application)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โดยแบ่งกระบวนการทำงานหลักออกเป็น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3 </w:t>
      </w:r>
      <w:r w:rsidR="00E31CD8" w:rsidRPr="00A07029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ขั้นตอน:</w:t>
      </w:r>
      <w:r w:rsidR="007E109B"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</w:t>
      </w:r>
    </w:p>
    <w:p w14:paraId="3160DE05" w14:textId="77777777" w:rsidR="00E31CD8" w:rsidRPr="00A07029" w:rsidRDefault="007E109B" w:rsidP="00E31CD8">
      <w:pPr>
        <w:pStyle w:val="af2"/>
        <w:numPr>
          <w:ilvl w:val="0"/>
          <w:numId w:val="6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การเตรียมและการนำเสนอ </w:t>
      </w:r>
      <w:r w:rsidRPr="002115E7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</w:t>
      </w:r>
      <w:r w:rsidRPr="002115E7">
        <w:rPr>
          <w:rFonts w:ascii="TH SarabunPSK" w:eastAsia="Angsana New" w:hAnsi="TH SarabunPSK" w:cs="TH SarabunPSK" w:hint="cs"/>
          <w:color w:val="000000"/>
          <w:sz w:val="32"/>
          <w:szCs w:val="32"/>
        </w:rPr>
        <w:t>Presentation Setup &amp; Delivery)</w:t>
      </w:r>
      <w:r w:rsidR="00E31CD8" w:rsidRPr="002115E7">
        <w:rPr>
          <w:rFonts w:ascii="TH SarabunPSK" w:eastAsia="Angsana New" w:hAnsi="TH SarabunPSK" w:cs="TH SarabunPSK" w:hint="cs"/>
          <w:color w:val="000000"/>
          <w:sz w:val="32"/>
          <w:szCs w:val="32"/>
        </w:rPr>
        <w:t>:</w:t>
      </w:r>
    </w:p>
    <w:p w14:paraId="65E38BD5" w14:textId="77777777" w:rsidR="00527064" w:rsidRPr="00A07029" w:rsidRDefault="00E31CD8" w:rsidP="00E31CD8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ผู้สอนสามารถนำเข้าสไลด์การสอนเดิม (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Slide Import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จาก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PDF/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รูปภาพ) ได้ทันที  </w:t>
      </w:r>
    </w:p>
    <w:p w14:paraId="5367B84C" w14:textId="77777777" w:rsidR="00527064" w:rsidRPr="00A07029" w:rsidRDefault="00E31CD8" w:rsidP="00E31CD8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มีระบบ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AI Suggestion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ช่วยวิเคราะห์เนื้อหาในสไลด์และแนะนำจุดที่ควรแทรกกิจกรรม รวมถึงสร้างคำถามโพลล์และควิซให้อัตโนมัติตั้งแต่ขั้นตอนเตรียมสอน  </w:t>
      </w:r>
    </w:p>
    <w:p w14:paraId="1CDFB708" w14:textId="6B6DCAF6" w:rsidR="007E109B" w:rsidRPr="00A07029" w:rsidRDefault="00E31CD8" w:rsidP="00E31CD8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lastRenderedPageBreak/>
        <w:t xml:space="preserve">รองรับการแทรกกิจกรรมแบบ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Real-time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ได้หลากหลายรูปแบบ ทั้ง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Live Poll, Word Cloud, Live Q&amp;A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รวมถึงโจทย์คำนวณและโปรแกรมมิ่งที่รองรับทั้ง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Math Syntax </w:t>
      </w:r>
      <w:r w:rsidR="00527064"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(LaTeX)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และ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Code Syntax Highlighting</w:t>
      </w:r>
      <w:r w:rsidR="007E109B"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 </w:t>
      </w:r>
    </w:p>
    <w:p w14:paraId="4D7D6FF2" w14:textId="7FD3DC40" w:rsidR="007E109B" w:rsidRPr="00A07029" w:rsidRDefault="007E109B" w:rsidP="00B23576">
      <w:pPr>
        <w:pStyle w:val="af2"/>
        <w:numPr>
          <w:ilvl w:val="0"/>
          <w:numId w:val="6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การมีส่วนร่วมของผู้เรียน </w:t>
      </w:r>
      <w:r w:rsidRPr="002115E7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</w:t>
      </w:r>
      <w:r w:rsidRPr="002115E7">
        <w:rPr>
          <w:rFonts w:ascii="TH SarabunPSK" w:eastAsia="Angsana New" w:hAnsi="TH SarabunPSK" w:cs="TH SarabunPSK" w:hint="cs"/>
          <w:color w:val="000000"/>
          <w:sz w:val="32"/>
          <w:szCs w:val="32"/>
        </w:rPr>
        <w:t>Real-time Interaction):</w:t>
      </w:r>
    </w:p>
    <w:p w14:paraId="06090435" w14:textId="733235A3" w:rsidR="00527064" w:rsidRPr="00A07029" w:rsidRDefault="00527064" w:rsidP="00527064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ผู้เรียนเข้าร่วม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Session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ได้อย่างสะดวกผ่านการยืนยันตัวตนด้วย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KMUTT SSO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หรือเข้าร่วมแบบ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Guest</w:t>
      </w:r>
      <w:r w:rsidR="000B4CAC">
        <w:rPr>
          <w:rFonts w:ascii="TH SarabunPSK" w:eastAsia="Angsana New" w:hAnsi="TH SarabunPSK" w:cs="TH SarabunPSK"/>
          <w:bCs/>
          <w:color w:val="000000"/>
          <w:sz w:val="32"/>
          <w:szCs w:val="32"/>
        </w:rPr>
        <w:t xml:space="preserve"> </w:t>
      </w:r>
      <w:r w:rsidR="000B4CAC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ผ่าน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QR Code </w:t>
      </w:r>
      <w:r w:rsidR="000B4CAC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หรือใส่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 6-Digit PIN</w:t>
      </w:r>
    </w:p>
    <w:p w14:paraId="6B7FBC9D" w14:textId="2702D24B" w:rsidR="00527064" w:rsidRPr="00A07029" w:rsidRDefault="00527064" w:rsidP="00527064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ผู้เรียนสามารถตอบ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Live Poll,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ร่วมส่งคำศัพท์ใน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Word Cloud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ส่งคำถามแบบนิรนาม และร่วมกด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Upvote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ประเด็นที่สนใจ</w:t>
      </w:r>
    </w:p>
    <w:p w14:paraId="34E02927" w14:textId="01261417" w:rsidR="00527064" w:rsidRPr="00B7276D" w:rsidRDefault="00B7276D" w:rsidP="00527064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Cs/>
          <w:color w:val="000000"/>
          <w:sz w:val="32"/>
          <w:szCs w:val="32"/>
        </w:rPr>
      </w:pPr>
      <w:r w:rsidRPr="00B7276D">
        <w:rPr>
          <w:rFonts w:ascii="TH SarabunPSK" w:eastAsia="Angsana New" w:hAnsi="TH SarabunPSK" w:cs="TH SarabunPSK" w:hint="cs"/>
          <w:bCs/>
          <w:sz w:val="30"/>
          <w:szCs w:val="30"/>
        </w:rPr>
        <w:t xml:space="preserve">Group-based Team Mode, Team </w:t>
      </w:r>
      <w:r w:rsidRPr="00B7276D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Co</w:t>
      </w:r>
      <w:r w:rsidRPr="00B7276D">
        <w:rPr>
          <w:rFonts w:ascii="TH SarabunPSK" w:eastAsia="Angsana New" w:hAnsi="TH SarabunPSK" w:cs="TH SarabunPSK"/>
          <w:bCs/>
          <w:color w:val="000000"/>
          <w:sz w:val="32"/>
          <w:szCs w:val="32"/>
        </w:rPr>
        <w:t>mpetition</w:t>
      </w:r>
      <w:r>
        <w:rPr>
          <w:rFonts w:ascii="TH SarabunPSK" w:eastAsia="Angsana New" w:hAnsi="TH SarabunPSK" w:cs="TH SarabunPSK"/>
          <w:bCs/>
          <w:color w:val="000000"/>
          <w:sz w:val="32"/>
          <w:szCs w:val="32"/>
        </w:rPr>
        <w:t>,</w:t>
      </w:r>
      <w:r w:rsidRPr="00B7276D">
        <w:rPr>
          <w:rFonts w:ascii="TH SarabunPSK" w:eastAsia="Angsana New" w:hAnsi="TH SarabunPSK" w:cs="TH SarabunPSK" w:hint="cs"/>
          <w:bCs/>
          <w:sz w:val="30"/>
          <w:szCs w:val="30"/>
        </w:rPr>
        <w:t xml:space="preserve"> Streak Multipliers</w:t>
      </w:r>
      <w:r w:rsidR="00527064" w:rsidRPr="00B7276D">
        <w:rPr>
          <w:rFonts w:ascii="TH SarabunPSK" w:eastAsia="Angsana New" w:hAnsi="TH SarabunPSK" w:cs="TH SarabunPSK" w:hint="cs"/>
          <w:bCs/>
          <w:color w:val="000000"/>
          <w:sz w:val="32"/>
          <w:szCs w:val="32"/>
          <w:cs/>
        </w:rPr>
        <w:t xml:space="preserve"> </w:t>
      </w:r>
      <w:r w:rsidR="00527064" w:rsidRPr="00B7276D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และแสดงผล</w:t>
      </w:r>
      <w:r w:rsidRPr="00B7276D">
        <w:rPr>
          <w:rFonts w:ascii="TH SarabunPSK" w:eastAsia="Angsana New" w:hAnsi="TH SarabunPSK" w:cs="TH SarabunPSK"/>
          <w:bCs/>
          <w:color w:val="000000"/>
          <w:sz w:val="32"/>
          <w:szCs w:val="32"/>
        </w:rPr>
        <w:t xml:space="preserve"> Live Leaderboard</w:t>
      </w:r>
    </w:p>
    <w:p w14:paraId="36C7603E" w14:textId="77777777" w:rsidR="00527064" w:rsidRPr="00A07029" w:rsidRDefault="007E109B" w:rsidP="00B23576">
      <w:pPr>
        <w:pStyle w:val="af2"/>
        <w:numPr>
          <w:ilvl w:val="0"/>
          <w:numId w:val="6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การประมวลผลด้วย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AI </w:t>
      </w: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t xml:space="preserve">และสรุปผล </w:t>
      </w:r>
      <w:r w:rsidRPr="002115E7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</w:t>
      </w:r>
      <w:r w:rsidRPr="002115E7">
        <w:rPr>
          <w:rFonts w:ascii="TH SarabunPSK" w:eastAsia="Angsana New" w:hAnsi="TH SarabunPSK" w:cs="TH SarabunPSK" w:hint="cs"/>
          <w:color w:val="000000"/>
          <w:sz w:val="32"/>
          <w:szCs w:val="32"/>
        </w:rPr>
        <w:t>AI Insight &amp; Session Analysis):</w:t>
      </w:r>
    </w:p>
    <w:p w14:paraId="361D3005" w14:textId="4D4A2E02" w:rsidR="00527064" w:rsidRPr="00A07029" w:rsidRDefault="00527064" w:rsidP="00527064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2115E7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ระหว่างการสอน: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 ใช้เทคโนโลยี </w:t>
      </w:r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Vector Search (</w:t>
      </w:r>
      <w:proofErr w:type="spellStart"/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PgVector</w:t>
      </w:r>
      <w:proofErr w:type="spellEnd"/>
      <w:r w:rsidRPr="002115E7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 + RAG)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ในการจัดกลุ่มคำถามที่มีเนื้อหาใกล้เคียงกัน</w:t>
      </w:r>
      <w:r w:rsidR="000B4CAC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และค้นหาสไลด์ที่เกี่ยวข้องกับคำถามนั้นขึ้นมาแสดงผลโดยอัตโนมัติ</w:t>
      </w:r>
      <w:r w:rsidR="000B4CAC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เพื่อช่วยให้ผู้สอนตอบคำถามได้ตรงจุด</w:t>
      </w:r>
    </w:p>
    <w:p w14:paraId="185A556C" w14:textId="0FB5AA18" w:rsidR="007E109B" w:rsidRPr="00A07029" w:rsidRDefault="00527064" w:rsidP="00527064">
      <w:pPr>
        <w:pStyle w:val="af2"/>
        <w:numPr>
          <w:ilvl w:val="1"/>
          <w:numId w:val="11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2115E7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หลังจบการสอน: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 สร้างแดชบอร์ดสรุปผลการ</w:t>
      </w:r>
      <w:r w:rsidR="00B7276D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สอน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(</w:t>
      </w:r>
      <w:r w:rsidR="00B7276D" w:rsidRPr="003E1416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Host Session Analysis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) </w:t>
      </w:r>
      <w:r w:rsidR="00B7276D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แสดง </w:t>
      </w:r>
      <w:r w:rsidR="00B7276D" w:rsidRPr="003E1416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Engagement Density Heatmap</w:t>
      </w:r>
      <w:r w:rsidR="00B7276D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="00B7276D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รายสไลด์ และระบุจุดบกพร่องในการเรียนรู้ของผู้เรียน</w:t>
      </w:r>
    </w:p>
    <w:p w14:paraId="2DB459DD" w14:textId="3CEE02E3" w:rsidR="00894CAF" w:rsidRPr="00A07029" w:rsidRDefault="00301400" w:rsidP="00017A3E">
      <w:pPr>
        <w:suppressAutoHyphens w:val="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br w:type="page"/>
      </w:r>
    </w:p>
    <w:p w14:paraId="65D7C94F" w14:textId="5A820B6A" w:rsidR="00A60DAB" w:rsidRPr="00BF18EC" w:rsidRDefault="00CF117F" w:rsidP="00BF18EC">
      <w:pPr>
        <w:pStyle w:val="af5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BF18E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ฟีเจอร์หรือ</w:t>
      </w:r>
      <w:r w:rsidR="00493EA3" w:rsidRPr="00BF18EC">
        <w:rPr>
          <w:rFonts w:ascii="TH SarabunPSK" w:hAnsi="TH SarabunPSK" w:cs="TH SarabunPSK" w:hint="cs"/>
          <w:b/>
          <w:bCs/>
          <w:sz w:val="32"/>
          <w:szCs w:val="32"/>
          <w:cs/>
        </w:rPr>
        <w:t>ฟังก์ชันการทำงาน</w:t>
      </w:r>
      <w:r w:rsidR="00452774" w:rsidRPr="00BF18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ที่เป็นความต้องการของระบบ </w:t>
      </w:r>
    </w:p>
    <w:tbl>
      <w:tblPr>
        <w:tblStyle w:val="af0"/>
        <w:tblW w:w="10773" w:type="dxa"/>
        <w:tblInd w:w="-1139" w:type="dxa"/>
        <w:tblLook w:val="04A0" w:firstRow="1" w:lastRow="0" w:firstColumn="1" w:lastColumn="0" w:noHBand="0" w:noVBand="1"/>
      </w:tblPr>
      <w:tblGrid>
        <w:gridCol w:w="2835"/>
        <w:gridCol w:w="7938"/>
      </w:tblGrid>
      <w:tr w:rsidR="00597211" w:rsidRPr="00A07029" w14:paraId="5F193DA1" w14:textId="77777777" w:rsidTr="00A64F39">
        <w:tc>
          <w:tcPr>
            <w:tcW w:w="2835" w:type="dxa"/>
            <w:vAlign w:val="center"/>
          </w:tcPr>
          <w:p w14:paraId="179F89F5" w14:textId="77777777" w:rsidR="00597211" w:rsidRPr="00A07029" w:rsidRDefault="00597211" w:rsidP="00A64F39">
            <w:pPr>
              <w:pStyle w:val="af2"/>
              <w:spacing w:before="120"/>
              <w:ind w:left="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Style w:val="af1"/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กลุ่มผู้ใช้งาน </w:t>
            </w:r>
            <w:r w:rsidRPr="009F204F">
              <w:rPr>
                <w:rStyle w:val="af1"/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(</w:t>
            </w:r>
            <w:r w:rsidRPr="009F204F">
              <w:rPr>
                <w:rStyle w:val="af1"/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User Roles)</w:t>
            </w:r>
          </w:p>
        </w:tc>
        <w:tc>
          <w:tcPr>
            <w:tcW w:w="7938" w:type="dxa"/>
            <w:vAlign w:val="center"/>
          </w:tcPr>
          <w:p w14:paraId="5E7C3C11" w14:textId="77777777" w:rsidR="00597211" w:rsidRPr="00A07029" w:rsidRDefault="00597211" w:rsidP="00A64F39">
            <w:pPr>
              <w:pStyle w:val="af2"/>
              <w:spacing w:before="120"/>
              <w:ind w:left="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Style w:val="af1"/>
                <w:rFonts w:ascii="TH SarabunPSK" w:hAnsi="TH SarabunPSK" w:cs="TH SarabunPSK" w:hint="cs"/>
                <w:sz w:val="32"/>
                <w:szCs w:val="32"/>
                <w:cs/>
              </w:rPr>
              <w:t xml:space="preserve">ฟีเจอร์ / ฟังก์ชันการทำงานหลัก </w:t>
            </w:r>
            <w:r w:rsidRPr="009F204F">
              <w:rPr>
                <w:rStyle w:val="af1"/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(</w:t>
            </w:r>
            <w:r w:rsidRPr="009F204F">
              <w:rPr>
                <w:rStyle w:val="af1"/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Core Features)</w:t>
            </w:r>
          </w:p>
        </w:tc>
      </w:tr>
      <w:tr w:rsidR="00597211" w:rsidRPr="00A07029" w14:paraId="565EEE51" w14:textId="77777777" w:rsidTr="00A64F39">
        <w:tc>
          <w:tcPr>
            <w:tcW w:w="2835" w:type="dxa"/>
          </w:tcPr>
          <w:p w14:paraId="665E2114" w14:textId="6C28EDE9" w:rsidR="00597211" w:rsidRPr="00A07029" w:rsidRDefault="001E03B7" w:rsidP="00A64F39">
            <w:pPr>
              <w:pStyle w:val="af2"/>
              <w:spacing w:before="120"/>
              <w:ind w:left="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1E03B7"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  <w:cs/>
              </w:rPr>
              <w:t xml:space="preserve">กลุ่มผู้เรียนและนักศึกษา </w:t>
            </w:r>
            <w:r w:rsidRPr="00BB3416"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  <w:cs/>
              </w:rPr>
              <w:t>(</w:t>
            </w:r>
            <w:r w:rsidRPr="001E03B7">
              <w:rPr>
                <w:rFonts w:ascii="TH SarabunPSK" w:eastAsia="Angsana New" w:hAnsi="TH SarabunPSK" w:cs="TH SarabunPSK"/>
                <w:bCs/>
                <w:color w:val="000000"/>
                <w:sz w:val="32"/>
                <w:szCs w:val="32"/>
              </w:rPr>
              <w:t>Learners / Students)</w:t>
            </w:r>
          </w:p>
        </w:tc>
        <w:tc>
          <w:tcPr>
            <w:tcW w:w="7938" w:type="dxa"/>
          </w:tcPr>
          <w:p w14:paraId="4427E311" w14:textId="77777777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เข้าใช้งานผ่าน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University SSO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หรือ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Guest Join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ผ่านการสแกน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QR Code / 6-Digit PIN Code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</w:p>
          <w:p w14:paraId="493EE51B" w14:textId="77777777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โหวตตอบ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Live Polling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และดูผลการวิเคราะห์แบบ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 xml:space="preserve">Dynamic Real-time </w:t>
            </w:r>
          </w:p>
          <w:p w14:paraId="0CE82629" w14:textId="69E4629D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ร่วมส่งข้อความในกิจกรรม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Word Cloud Generator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พร้อมระบบรวมคำพ้องความหมาย </w:t>
            </w:r>
          </w:p>
          <w:p w14:paraId="410CB535" w14:textId="79A8194B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ถามคำถามใน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Live Q&amp;A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แบบเปิดเผยตัวตนหรือไม่ระบุตัวตน พร้อมกด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Upvote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คำถามที่สนใจ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</w:p>
          <w:p w14:paraId="1F908294" w14:textId="77777777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ส่งสัญญาณตอบรับและปฏิกิริยาแบบสด (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Live Cheering Emojis)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ขึ้นบนหน้าจอพรีเซนต์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</w:p>
          <w:p w14:paraId="3C875B0B" w14:textId="741B544C" w:rsidR="00597211" w:rsidRDefault="00597211" w:rsidP="00530F78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ตอบคำถาม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Live Quiz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และเข้าร่วมแข่งขันในโหมดกลุ่ม พร้อมระบบตัวคูณคะแนน</w:t>
            </w:r>
          </w:p>
          <w:p w14:paraId="1EB9BB9B" w14:textId="6DB61F9C" w:rsidR="00530F78" w:rsidRPr="00530F78" w:rsidRDefault="00530F78" w:rsidP="00530F78">
            <w:pPr>
              <w:spacing w:before="120"/>
              <w:ind w:left="36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</w:p>
        </w:tc>
      </w:tr>
      <w:tr w:rsidR="00597211" w:rsidRPr="00A07029" w14:paraId="48D36211" w14:textId="77777777" w:rsidTr="00A64F39">
        <w:tc>
          <w:tcPr>
            <w:tcW w:w="2835" w:type="dxa"/>
          </w:tcPr>
          <w:p w14:paraId="12E97E6F" w14:textId="77777777" w:rsidR="00597211" w:rsidRPr="00A07029" w:rsidRDefault="00597211" w:rsidP="00A64F39">
            <w:pPr>
              <w:pStyle w:val="af2"/>
              <w:spacing w:before="120"/>
              <w:ind w:left="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ผู้สอน / ผู้นำเสนอ (</w:t>
            </w:r>
            <w:r w:rsidRPr="00A07029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Instructors / Host)</w:t>
            </w:r>
          </w:p>
        </w:tc>
        <w:tc>
          <w:tcPr>
            <w:tcW w:w="7938" w:type="dxa"/>
          </w:tcPr>
          <w:p w14:paraId="22A4161C" w14:textId="77777777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จัดการสไลด์นำเสนอ และนำเข้าไฟล์สไลด์เดิมได้ทันที (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 xml:space="preserve">Slide Import </w:t>
            </w:r>
            <w:r w:rsidRPr="009F204F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จาก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PDF/Background)</w:t>
            </w:r>
          </w:p>
          <w:p w14:paraId="0BF0E2FA" w14:textId="77777777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ระบบ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AI Suggestion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วิเคราะห์เนื้อหาสไลด์เพื่อแนะนำจุดแทรกกิจกรรม และช่วยสร้างโจทย์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Poll/Quiz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อัตโนมัติตั้งแต่ขั้นตอนเตรียมสอน (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Pre-session Planner)</w:t>
            </w:r>
          </w:p>
          <w:p w14:paraId="33404A24" w14:textId="1089D279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สร้างและควบคุมกิจกรรมแบบ 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Real-time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ครบวงจร (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Live Poll, Word Cloud, Q&amp;A, Team Quiz</w:t>
            </w:r>
            <w:r w:rsidR="00530F78">
              <w:rPr>
                <w:rFonts w:ascii="TH SarabunPSK" w:eastAsia="Angsana New" w:hAnsi="TH SarabunPSK" w:cs="TH SarabunPSK"/>
                <w:bCs/>
                <w:color w:val="000000"/>
                <w:sz w:val="32"/>
                <w:szCs w:val="32"/>
              </w:rPr>
              <w:t>, Code &amp; Math Syntax Supported</w:t>
            </w:r>
            <w:r w:rsidRPr="009F204F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)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ผ่านหน้าจอควบคุมเดียว</w:t>
            </w:r>
          </w:p>
          <w:p w14:paraId="44691F32" w14:textId="77777777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ระบบ </w:t>
            </w:r>
            <w:r w:rsidRPr="003E1416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AI Q&amp;A Clustering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จัดกลุ่มคำถามที่มีความหมายใกล้เคียงกันแบบ </w:t>
            </w:r>
            <w:r w:rsidRPr="003E1416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Real-time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เพื่อลดความซ้ำซ้อนในห้องเรียนขนาดใหญ่</w:t>
            </w:r>
          </w:p>
          <w:p w14:paraId="1DF46F70" w14:textId="77777777" w:rsidR="003E1416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ระบบ </w:t>
            </w:r>
            <w:r w:rsidRPr="003E1416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Contextual Slide Lookup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ค้นหาสไลด์ที่ตรงกับบริบทของคำถามอัตโนมัติ เพื่อให้ผู้สอนกดกระโดดไปยังสไลด์หน้าที่เกี่ยวข้องได้ทันที</w:t>
            </w:r>
          </w:p>
          <w:p w14:paraId="0FDE8C05" w14:textId="2ADD4D6C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ควบคุมตัวจับเวลา</w:t>
            </w:r>
            <w:r w:rsidRPr="003E1416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,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สั่งแสดงผลเฉลย และแสดงอันดับคะแนนสด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</w:p>
          <w:p w14:paraId="67AE60E6" w14:textId="3E86FBDA" w:rsidR="00597211" w:rsidRPr="00A07029" w:rsidRDefault="00597211" w:rsidP="00597211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แดชบอร์ดสรุปผลหลังจบการสอน (</w:t>
            </w:r>
            <w:r w:rsidRPr="003E1416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Host Session Analysis):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 xml:space="preserve">แสดง </w:t>
            </w:r>
            <w:r w:rsidRPr="003E1416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Engagement Density Heatmap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รายสไลด์ และระบุจุดบกพร่องในการเรียนรู้ของผู้เรียน</w:t>
            </w:r>
          </w:p>
          <w:p w14:paraId="392B2E1C" w14:textId="77777777" w:rsidR="00530F78" w:rsidRDefault="00597211" w:rsidP="00530F78">
            <w:pPr>
              <w:pStyle w:val="af2"/>
              <w:numPr>
                <w:ilvl w:val="0"/>
                <w:numId w:val="9"/>
              </w:numPr>
              <w:spacing w:before="12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  <w:cs/>
              </w:rPr>
              <w:t>ส่งออกรายงานผลการประเมิน คะแนน และสถิติการมีส่วนร่วม (</w:t>
            </w:r>
            <w:r w:rsidRPr="003E1416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Data Export)</w:t>
            </w:r>
            <w:r w:rsidRPr="00A07029">
              <w:rPr>
                <w:rFonts w:ascii="TH SarabunPSK" w:eastAsia="Angsana New" w:hAnsi="TH SarabunPSK" w:cs="TH SarabunPSK" w:hint="cs"/>
                <w:b/>
                <w:color w:val="000000"/>
                <w:sz w:val="32"/>
                <w:szCs w:val="32"/>
              </w:rPr>
              <w:t xml:space="preserve"> </w:t>
            </w:r>
          </w:p>
          <w:p w14:paraId="27C84387" w14:textId="2A2E7834" w:rsidR="00530F78" w:rsidRPr="00530F78" w:rsidRDefault="00530F78" w:rsidP="00530F78">
            <w:pPr>
              <w:spacing w:before="120"/>
              <w:ind w:left="360"/>
              <w:rPr>
                <w:rFonts w:ascii="TH SarabunPSK" w:eastAsia="Angsana New" w:hAnsi="TH SarabunPSK" w:cs="TH SarabunPSK"/>
                <w:b/>
                <w:color w:val="000000"/>
                <w:sz w:val="32"/>
                <w:szCs w:val="32"/>
              </w:rPr>
            </w:pPr>
          </w:p>
        </w:tc>
      </w:tr>
    </w:tbl>
    <w:p w14:paraId="711D6671" w14:textId="2B0B2A43" w:rsidR="00CE6660" w:rsidRDefault="00CE6660" w:rsidP="00527064">
      <w:pPr>
        <w:suppressAutoHyphens w:val="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3C81E0CD" w14:textId="77777777" w:rsidR="000B4CAC" w:rsidRDefault="000B4CAC" w:rsidP="00527064">
      <w:pPr>
        <w:suppressAutoHyphens w:val="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74622AB5" w14:textId="77777777" w:rsidR="000B4CAC" w:rsidRDefault="000B4CAC" w:rsidP="00527064">
      <w:pPr>
        <w:suppressAutoHyphens w:val="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1CFDEB21" w14:textId="77777777" w:rsidR="000B4CAC" w:rsidRDefault="000B4CAC" w:rsidP="00527064">
      <w:pPr>
        <w:suppressAutoHyphens w:val="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223D68BA" w14:textId="77777777" w:rsidR="000B4CAC" w:rsidRPr="00A07029" w:rsidRDefault="000B4CAC" w:rsidP="00527064">
      <w:pPr>
        <w:suppressAutoHyphens w:val="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12D665F7" w14:textId="5B78C079" w:rsidR="002E73E5" w:rsidRPr="000B4CAC" w:rsidRDefault="00AF7B6C" w:rsidP="000B4CAC">
      <w:pPr>
        <w:pStyle w:val="af5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B4CA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สถาปัตยกรรมระบบ</w:t>
      </w:r>
      <w:r w:rsidR="00493EA3" w:rsidRPr="000B4CA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BC9B52F" w14:textId="08A0908F" w:rsidR="002E73E5" w:rsidRPr="00A07029" w:rsidRDefault="002E73E5" w:rsidP="003A2E0E">
      <w:pPr>
        <w:pStyle w:val="af2"/>
        <w:spacing w:before="120"/>
        <w:ind w:left="360" w:firstLine="36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สถาปัตยกรรมของระบบ </w:t>
      </w:r>
      <w:proofErr w:type="spellStart"/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ModDeck</w:t>
      </w:r>
      <w:proofErr w:type="spellEnd"/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ถูกออกแบบในลักษณะ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Microservices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/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Containerized Architecture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ที่เน้นประสิทธิภาพ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Real-time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การรองรับ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Concurrency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สูง และการประมวลผลข้อมูล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AI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โดยแบ่งออกเป็นชั้นต่างๆ ดังนี้:</w:t>
      </w:r>
    </w:p>
    <w:p w14:paraId="4438A158" w14:textId="77777777" w:rsidR="002E73E5" w:rsidRPr="00A07029" w:rsidRDefault="002E73E5" w:rsidP="00B23576">
      <w:pPr>
        <w:pStyle w:val="af2"/>
        <w:numPr>
          <w:ilvl w:val="0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Client &amp; Presentation Layer </w:t>
      </w: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(Frontend):</w:t>
      </w:r>
    </w:p>
    <w:p w14:paraId="4B927B91" w14:textId="77777777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เว็บแอปพลิเคชันสำหรับผู้เรียน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  <w:cs/>
        </w:rPr>
        <w:t>(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Student UI)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รองรับการใช้งานผ่านอุปกรณ์เคลื่อนที่ (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Mobile Dynamic Responsive)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และผู้สอน (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Host UI/Single UI Screen)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พัฒนาด้วย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Next.js / React </w:t>
      </w:r>
    </w:p>
    <w:p w14:paraId="4D9B5845" w14:textId="77777777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การเชื่อมต่อกิจกรรม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Real-time (Live Polling, Word Cloud, Q&amp;A, Code Challenge)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ผ่านเทคโนโลยี </w:t>
      </w:r>
      <w:proofErr w:type="spellStart"/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WebSockets</w:t>
      </w:r>
      <w:proofErr w:type="spellEnd"/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</w:p>
    <w:p w14:paraId="5B962CCD" w14:textId="77777777" w:rsidR="002E73E5" w:rsidRPr="00A07029" w:rsidRDefault="002E73E5" w:rsidP="00B23576">
      <w:pPr>
        <w:pStyle w:val="af2"/>
        <w:numPr>
          <w:ilvl w:val="0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API &amp; Service Layer </w:t>
      </w: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(Backend):</w:t>
      </w:r>
    </w:p>
    <w:p w14:paraId="2B41973B" w14:textId="77777777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Core Application Server (</w:t>
      </w:r>
      <w:proofErr w:type="spellStart"/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NestJS</w:t>
      </w:r>
      <w:proofErr w:type="spellEnd"/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/ TypeScript):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จัดการ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Business Logic, SSO Authentication, Management API, Session Control </w:t>
      </w:r>
    </w:p>
    <w:p w14:paraId="6E876667" w14:textId="704C58C3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Real-time Engine: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ใช้ </w:t>
      </w:r>
      <w:proofErr w:type="spellStart"/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WebSockets</w:t>
      </w:r>
      <w:proofErr w:type="spellEnd"/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ร่วมกับ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color w:val="000000"/>
          <w:sz w:val="32"/>
          <w:szCs w:val="32"/>
        </w:rPr>
        <w:t>Redis Pub/Sub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เพื่อกระจายข้อความ (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Message Brokering)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ช่วยให้ระบบรองรับผู้ใช้งานพร้อมกันอย่างน้อย </w:t>
      </w:r>
      <w:r w:rsidR="0058420B">
        <w:rPr>
          <w:rFonts w:ascii="TH SarabunPSK" w:eastAsia="Angsana New" w:hAnsi="TH SarabunPSK" w:cs="TH SarabunPSK"/>
          <w:bCs/>
          <w:color w:val="000000"/>
          <w:sz w:val="32"/>
          <w:szCs w:val="32"/>
        </w:rPr>
        <w:t>300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คนต่อ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Session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ได้อย่างรวดเร็วโดยมี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Latency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ต่ำ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</w:p>
    <w:p w14:paraId="32C992AD" w14:textId="77777777" w:rsidR="002E73E5" w:rsidRPr="00A07029" w:rsidRDefault="002E73E5" w:rsidP="00B23576">
      <w:pPr>
        <w:pStyle w:val="af2"/>
        <w:numPr>
          <w:ilvl w:val="0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AI &amp; Vector Search Engine </w:t>
      </w: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(RAG Processing):</w:t>
      </w:r>
    </w:p>
    <w:p w14:paraId="7A0CCB4A" w14:textId="2D225195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Cs/>
          <w:color w:val="000000"/>
          <w:sz w:val="32"/>
          <w:szCs w:val="32"/>
        </w:rPr>
      </w:pP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AI Processing Pipeline: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ใช้เทคโนโลยี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Retrieval-Augmented Generation (RAG)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ในการจัดกลุ่มคำถาม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และค้นหาสไลด์ที่เกี่ยวข้องกับคำถามผู้เรียนโดยอัตโนมัติ </w:t>
      </w:r>
    </w:p>
    <w:p w14:paraId="57DFCAEB" w14:textId="77777777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proofErr w:type="spellStart"/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PgVector</w:t>
      </w:r>
      <w:proofErr w:type="spellEnd"/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 xml:space="preserve"> Extension: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แปลงเนื้อหาสไลด์และคำถามเป็น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Embedding Vectors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เพื่อทำ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  <w:cs/>
        </w:rPr>
        <w:t xml:space="preserve">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Semantic Search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บนฐานข้อมูล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PostgreSQL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</w:p>
    <w:p w14:paraId="3F788F15" w14:textId="77777777" w:rsidR="002E73E5" w:rsidRPr="00A07029" w:rsidRDefault="002E73E5" w:rsidP="00B23576">
      <w:pPr>
        <w:pStyle w:val="af2"/>
        <w:numPr>
          <w:ilvl w:val="0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>Data Persistence &amp; Cache Layer:</w:t>
      </w:r>
    </w:p>
    <w:p w14:paraId="0F16002F" w14:textId="77777777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PostgreSQL: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ฐานข้อมูลหลักสำหรับเก็บข้อมูลผู้ใช้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,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สไลด์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,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ผลโพลล์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,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คำถาม และ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Session Analytics </w:t>
      </w:r>
    </w:p>
    <w:p w14:paraId="5A11BF99" w14:textId="40A93F51" w:rsidR="00386067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Redis Cache: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เก็บข้อมูลสถานะ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Session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แบบ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Real-time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และทำ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In-Memory Caching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เพื่อลดภาระของฐานข้อมูล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</w:p>
    <w:p w14:paraId="36D5BC65" w14:textId="027D09DF" w:rsidR="002E73E5" w:rsidRPr="00A07029" w:rsidRDefault="00386067" w:rsidP="00386067">
      <w:pPr>
        <w:suppressAutoHyphens w:val="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br w:type="page"/>
      </w:r>
    </w:p>
    <w:p w14:paraId="75F03715" w14:textId="77777777" w:rsidR="002E73E5" w:rsidRPr="00A07029" w:rsidRDefault="002E73E5" w:rsidP="00B23576">
      <w:pPr>
        <w:pStyle w:val="af2"/>
        <w:numPr>
          <w:ilvl w:val="0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lastRenderedPageBreak/>
        <w:t xml:space="preserve">Infrastructure &amp; Deployment </w:t>
      </w:r>
      <w:r w:rsidRPr="000C3989">
        <w:rPr>
          <w:rFonts w:ascii="TH SarabunPSK" w:eastAsia="Angsana New" w:hAnsi="TH SarabunPSK" w:cs="TH SarabunPSK" w:hint="cs"/>
          <w:color w:val="000000"/>
          <w:sz w:val="32"/>
          <w:szCs w:val="32"/>
        </w:rPr>
        <w:t>(DevOps Pipeline):</w:t>
      </w:r>
    </w:p>
    <w:p w14:paraId="1B7E0D0D" w14:textId="77777777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Cs/>
          <w:color w:val="000000"/>
          <w:sz w:val="32"/>
          <w:szCs w:val="32"/>
        </w:rPr>
      </w:pP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Docker &amp; Kubernetes (K3S):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จัดทำ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Containerization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เพื่อให้ง่ายต่อการ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Deployment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แบบ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Self-hosted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>บนโครงสร้างพื้นฐานภายใน มจธ. (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KMUTT Infrastructure) </w:t>
      </w:r>
    </w:p>
    <w:p w14:paraId="4DC77F44" w14:textId="77777777" w:rsidR="002E73E5" w:rsidRPr="00A07029" w:rsidRDefault="002E73E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Cs/>
          <w:color w:val="000000"/>
          <w:sz w:val="32"/>
          <w:szCs w:val="32"/>
        </w:rPr>
      </w:pPr>
      <w:r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Nginx: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ทำหน้าที่เป็น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Reverse Proxy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และ </w:t>
      </w:r>
      <w:r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Load Balancer </w:t>
      </w:r>
    </w:p>
    <w:p w14:paraId="796A41D8" w14:textId="58ECA06B" w:rsidR="002E73E5" w:rsidRPr="00A07029" w:rsidRDefault="00650A05" w:rsidP="00B23576">
      <w:pPr>
        <w:pStyle w:val="af2"/>
        <w:numPr>
          <w:ilvl w:val="1"/>
          <w:numId w:val="7"/>
        </w:numPr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650A05">
        <w:rPr>
          <w:rFonts w:ascii="TH SarabunPSK" w:eastAsia="Angsana New" w:hAnsi="TH SarabunPSK" w:cs="TH SarabunPSK"/>
          <w:b/>
          <w:noProof/>
          <w:color w:val="000000"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355B3408" wp14:editId="10D73FF0">
            <wp:simplePos x="0" y="0"/>
            <wp:positionH relativeFrom="page">
              <wp:align>center</wp:align>
            </wp:positionH>
            <wp:positionV relativeFrom="paragraph">
              <wp:posOffset>964515</wp:posOffset>
            </wp:positionV>
            <wp:extent cx="7142480" cy="3993515"/>
            <wp:effectExtent l="0" t="0" r="1270" b="6985"/>
            <wp:wrapTight wrapText="bothSides">
              <wp:wrapPolygon edited="0">
                <wp:start x="0" y="0"/>
                <wp:lineTo x="0" y="21535"/>
                <wp:lineTo x="21546" y="21535"/>
                <wp:lineTo x="21546" y="0"/>
                <wp:lineTo x="0" y="0"/>
              </wp:wrapPolygon>
            </wp:wrapTight>
            <wp:docPr id="1507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7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3E5" w:rsidRPr="00A000EE">
        <w:rPr>
          <w:rFonts w:ascii="TH SarabunPSK" w:eastAsia="Angsana New" w:hAnsi="TH SarabunPSK" w:cs="TH SarabunPSK" w:hint="cs"/>
          <w:color w:val="000000"/>
          <w:sz w:val="32"/>
          <w:szCs w:val="32"/>
        </w:rPr>
        <w:t>CI/CD Pipeline &amp; Tooling: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บริหารจัดการโค้ดและ </w:t>
      </w:r>
      <w:r w:rsidR="002E73E5"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 xml:space="preserve">CI/CD 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ผ่าน </w:t>
      </w:r>
      <w:r w:rsidR="002E73E5"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GitHub / GitHub Actions,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ติดตามและจัดการงานด้วย </w:t>
      </w:r>
      <w:r w:rsidR="002E73E5"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Jira,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วัดผลและตรวจสอบระบบด้วย </w:t>
      </w:r>
      <w:r w:rsidR="002E73E5"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Grafana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t xml:space="preserve"> </w:t>
      </w:r>
      <w:r w:rsidR="002E73E5"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  <w:cs/>
        </w:rPr>
        <w:t xml:space="preserve">และ </w:t>
      </w:r>
      <w:r w:rsidR="002E73E5"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J</w:t>
      </w:r>
      <w:r w:rsidR="003403CA" w:rsidRPr="00A07029">
        <w:rPr>
          <w:rFonts w:ascii="TH SarabunPSK" w:eastAsia="Angsana New" w:hAnsi="TH SarabunPSK" w:cs="TH SarabunPSK" w:hint="cs"/>
          <w:bCs/>
          <w:color w:val="000000"/>
          <w:sz w:val="32"/>
          <w:szCs w:val="32"/>
        </w:rPr>
        <w:t>est</w:t>
      </w:r>
    </w:p>
    <w:p w14:paraId="5B6E0B45" w14:textId="3CED364C" w:rsidR="00306406" w:rsidRPr="00A07029" w:rsidRDefault="00306406" w:rsidP="00306406">
      <w:pPr>
        <w:pStyle w:val="af2"/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3144D15D" w14:textId="2379CFE1" w:rsidR="00E47148" w:rsidRPr="00650A05" w:rsidRDefault="00E47148" w:rsidP="00E47148">
      <w:pPr>
        <w:pStyle w:val="af2"/>
        <w:spacing w:before="12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049319E5" w14:textId="1B44DABC" w:rsidR="002E73E5" w:rsidRPr="00A07029" w:rsidRDefault="002E73E5" w:rsidP="00422FA1">
      <w:pPr>
        <w:pStyle w:val="af2"/>
        <w:spacing w:before="120"/>
        <w:ind w:firstLine="720"/>
        <w:jc w:val="center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</w:p>
    <w:p w14:paraId="61A8D717" w14:textId="1BAE704F" w:rsidR="002E73E5" w:rsidRPr="00A07029" w:rsidRDefault="00386067" w:rsidP="00386067">
      <w:pPr>
        <w:suppressAutoHyphens w:val="0"/>
        <w:rPr>
          <w:rFonts w:ascii="TH SarabunPSK" w:eastAsia="Angsana New" w:hAnsi="TH SarabunPSK" w:cs="TH SarabunPSK"/>
          <w:b/>
          <w:color w:val="000000"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/>
          <w:color w:val="000000"/>
          <w:sz w:val="32"/>
          <w:szCs w:val="32"/>
        </w:rPr>
        <w:br w:type="page"/>
      </w:r>
    </w:p>
    <w:p w14:paraId="06990D7E" w14:textId="77777777" w:rsidR="00A000EE" w:rsidRPr="00A000EE" w:rsidRDefault="00452774" w:rsidP="00A000EE">
      <w:pPr>
        <w:pStyle w:val="af5"/>
        <w:numPr>
          <w:ilvl w:val="1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07029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Technology</w:t>
      </w:r>
      <w:r w:rsidR="002B0F97" w:rsidRPr="00A070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B0F97" w:rsidRPr="00A07029">
        <w:rPr>
          <w:rFonts w:ascii="TH SarabunPSK" w:hAnsi="TH SarabunPSK" w:cs="TH SarabunPSK" w:hint="cs"/>
          <w:b/>
          <w:bCs/>
          <w:sz w:val="32"/>
          <w:szCs w:val="32"/>
        </w:rPr>
        <w:t>Stack</w:t>
      </w:r>
    </w:p>
    <w:p w14:paraId="679B4A8A" w14:textId="07897F10" w:rsidR="00D915DE" w:rsidRPr="00A07029" w:rsidRDefault="00D915DE" w:rsidP="00D95E90">
      <w:pPr>
        <w:ind w:firstLine="720"/>
        <w:rPr>
          <w:rFonts w:ascii="TH SarabunPSK" w:hAnsi="TH SarabunPSK" w:cs="TH SarabunPSK"/>
          <w:sz w:val="32"/>
          <w:szCs w:val="32"/>
        </w:rPr>
      </w:pPr>
      <w:r w:rsidRPr="008E4EBB">
        <w:rPr>
          <w:rFonts w:ascii="TH SarabunPSK" w:hAnsi="TH SarabunPSK" w:cs="TH SarabunPSK" w:hint="cs"/>
          <w:sz w:val="32"/>
          <w:szCs w:val="32"/>
        </w:rPr>
        <w:t>Frontend: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Next.js (React Framework), TypeScript, Tailwind CSS </w:t>
      </w:r>
    </w:p>
    <w:p w14:paraId="4B87786F" w14:textId="40DC462E" w:rsidR="00D915DE" w:rsidRPr="00A07029" w:rsidRDefault="00D915DE" w:rsidP="00D95E90">
      <w:pPr>
        <w:ind w:firstLine="720"/>
        <w:rPr>
          <w:rFonts w:ascii="TH SarabunPSK" w:hAnsi="TH SarabunPSK" w:cs="TH SarabunPSK"/>
          <w:sz w:val="32"/>
          <w:szCs w:val="32"/>
        </w:rPr>
      </w:pPr>
      <w:r w:rsidRPr="008E4EBB">
        <w:rPr>
          <w:rFonts w:ascii="TH SarabunPSK" w:hAnsi="TH SarabunPSK" w:cs="TH SarabunPSK" w:hint="cs"/>
          <w:sz w:val="32"/>
          <w:szCs w:val="32"/>
        </w:rPr>
        <w:t>Backend Framework</w:t>
      </w:r>
      <w:r w:rsidRPr="00A07029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A07029">
        <w:rPr>
          <w:rFonts w:ascii="TH SarabunPSK" w:hAnsi="TH SarabunPSK" w:cs="TH SarabunPSK" w:hint="cs"/>
          <w:sz w:val="32"/>
          <w:szCs w:val="32"/>
        </w:rPr>
        <w:t>NestJS</w:t>
      </w:r>
      <w:proofErr w:type="spellEnd"/>
      <w:r w:rsidRPr="00A07029">
        <w:rPr>
          <w:rFonts w:ascii="TH SarabunPSK" w:hAnsi="TH SarabunPSK" w:cs="TH SarabunPSK" w:hint="cs"/>
          <w:sz w:val="32"/>
          <w:szCs w:val="32"/>
        </w:rPr>
        <w:t xml:space="preserve"> (Node.js TypeScript Framework) </w:t>
      </w:r>
    </w:p>
    <w:p w14:paraId="530A4108" w14:textId="77777777" w:rsidR="00D95E90" w:rsidRPr="00A07029" w:rsidRDefault="00D915DE" w:rsidP="00D95E90">
      <w:pPr>
        <w:ind w:firstLine="720"/>
        <w:rPr>
          <w:rFonts w:ascii="TH SarabunPSK" w:hAnsi="TH SarabunPSK" w:cs="TH SarabunPSK"/>
          <w:sz w:val="32"/>
          <w:szCs w:val="32"/>
        </w:rPr>
      </w:pPr>
      <w:r w:rsidRPr="008E4EBB">
        <w:rPr>
          <w:rFonts w:ascii="TH SarabunPSK" w:hAnsi="TH SarabunPSK" w:cs="TH SarabunPSK" w:hint="cs"/>
          <w:sz w:val="32"/>
          <w:szCs w:val="32"/>
        </w:rPr>
        <w:t xml:space="preserve">Real-Time Communication: </w:t>
      </w:r>
      <w:proofErr w:type="spellStart"/>
      <w:r w:rsidRPr="00A07029">
        <w:rPr>
          <w:rFonts w:ascii="TH SarabunPSK" w:hAnsi="TH SarabunPSK" w:cs="TH SarabunPSK" w:hint="cs"/>
          <w:sz w:val="32"/>
          <w:szCs w:val="32"/>
        </w:rPr>
        <w:t>WebSockets</w:t>
      </w:r>
      <w:proofErr w:type="spellEnd"/>
      <w:r w:rsidRPr="00A07029">
        <w:rPr>
          <w:rFonts w:ascii="TH SarabunPSK" w:hAnsi="TH SarabunPSK" w:cs="TH SarabunPSK" w:hint="cs"/>
          <w:sz w:val="32"/>
          <w:szCs w:val="32"/>
        </w:rPr>
        <w:t xml:space="preserve">, Redis Pub/Sub </w:t>
      </w:r>
    </w:p>
    <w:p w14:paraId="39FAC1DA" w14:textId="77777777" w:rsidR="00D95E90" w:rsidRPr="00A07029" w:rsidRDefault="00D915DE" w:rsidP="00D95E90">
      <w:pPr>
        <w:ind w:left="132" w:firstLine="588"/>
        <w:rPr>
          <w:rFonts w:ascii="TH SarabunPSK" w:hAnsi="TH SarabunPSK" w:cs="TH SarabunPSK"/>
          <w:sz w:val="32"/>
          <w:szCs w:val="32"/>
        </w:rPr>
      </w:pPr>
      <w:r w:rsidRPr="008E4EBB">
        <w:rPr>
          <w:rFonts w:ascii="TH SarabunPSK" w:hAnsi="TH SarabunPSK" w:cs="TH SarabunPSK" w:hint="cs"/>
          <w:sz w:val="32"/>
          <w:szCs w:val="32"/>
        </w:rPr>
        <w:t>Database &amp; Vector Search: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PostgreSQL, </w:t>
      </w:r>
      <w:proofErr w:type="spellStart"/>
      <w:r w:rsidRPr="00A07029">
        <w:rPr>
          <w:rFonts w:ascii="TH SarabunPSK" w:hAnsi="TH SarabunPSK" w:cs="TH SarabunPSK" w:hint="cs"/>
          <w:sz w:val="32"/>
          <w:szCs w:val="32"/>
        </w:rPr>
        <w:t>PgVector</w:t>
      </w:r>
      <w:proofErr w:type="spellEnd"/>
      <w:r w:rsidRPr="00A07029">
        <w:rPr>
          <w:rFonts w:ascii="TH SarabunPSK" w:hAnsi="TH SarabunPSK" w:cs="TH SarabunPSK" w:hint="cs"/>
          <w:sz w:val="32"/>
          <w:szCs w:val="32"/>
        </w:rPr>
        <w:t xml:space="preserve"> Extension, Redis </w:t>
      </w:r>
    </w:p>
    <w:p w14:paraId="45661460" w14:textId="77777777" w:rsidR="003A2E0E" w:rsidRPr="00A07029" w:rsidRDefault="00D915DE" w:rsidP="00D95E90">
      <w:pPr>
        <w:ind w:left="132" w:firstLine="588"/>
        <w:rPr>
          <w:rFonts w:ascii="TH SarabunPSK" w:hAnsi="TH SarabunPSK" w:cs="TH SarabunPSK"/>
          <w:sz w:val="32"/>
          <w:szCs w:val="32"/>
        </w:rPr>
      </w:pPr>
      <w:r w:rsidRPr="008E4EBB">
        <w:rPr>
          <w:rFonts w:ascii="TH SarabunPSK" w:hAnsi="TH SarabunPSK" w:cs="TH SarabunPSK" w:hint="cs"/>
          <w:sz w:val="32"/>
          <w:szCs w:val="32"/>
        </w:rPr>
        <w:t>AI &amp; Machine Learning: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RAG Architecture (Retrieval-Augmented Generation),</w:t>
      </w:r>
    </w:p>
    <w:p w14:paraId="1715FFBD" w14:textId="610985FD" w:rsidR="00D95E90" w:rsidRPr="00A07029" w:rsidRDefault="00D915DE" w:rsidP="00D95E90">
      <w:pPr>
        <w:ind w:left="132" w:firstLine="588"/>
        <w:rPr>
          <w:rFonts w:ascii="TH SarabunPSK" w:hAnsi="TH SarabunPSK" w:cs="TH SarabunPSK"/>
          <w:sz w:val="32"/>
          <w:szCs w:val="32"/>
        </w:rPr>
      </w:pPr>
      <w:r w:rsidRPr="00A07029">
        <w:rPr>
          <w:rFonts w:ascii="TH SarabunPSK" w:hAnsi="TH SarabunPSK" w:cs="TH SarabunPSK" w:hint="cs"/>
          <w:sz w:val="32"/>
          <w:szCs w:val="32"/>
        </w:rPr>
        <w:t xml:space="preserve">LLM Integration, Vector Embeddings </w:t>
      </w:r>
    </w:p>
    <w:p w14:paraId="236ABB04" w14:textId="77777777" w:rsidR="00D95E90" w:rsidRPr="00A07029" w:rsidRDefault="00D915DE" w:rsidP="00D95E90">
      <w:pPr>
        <w:ind w:left="132" w:firstLine="588"/>
        <w:rPr>
          <w:rFonts w:ascii="TH SarabunPSK" w:hAnsi="TH SarabunPSK" w:cs="TH SarabunPSK"/>
          <w:sz w:val="32"/>
          <w:szCs w:val="32"/>
        </w:rPr>
      </w:pPr>
      <w:r w:rsidRPr="008E4EBB">
        <w:rPr>
          <w:rFonts w:ascii="TH SarabunPSK" w:hAnsi="TH SarabunPSK" w:cs="TH SarabunPSK" w:hint="cs"/>
          <w:sz w:val="32"/>
          <w:szCs w:val="32"/>
        </w:rPr>
        <w:t>DevOps &amp; Infrastructure: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Docker, K3S (Lightweight Kubernetes), Nginx </w:t>
      </w:r>
    </w:p>
    <w:p w14:paraId="503E4FFA" w14:textId="347B3DD2" w:rsidR="00D95E90" w:rsidRPr="00A07029" w:rsidRDefault="00D915DE" w:rsidP="00D95E90">
      <w:pPr>
        <w:ind w:left="132" w:firstLine="588"/>
        <w:rPr>
          <w:rFonts w:ascii="TH SarabunPSK" w:hAnsi="TH SarabunPSK" w:cs="TH SarabunPSK"/>
          <w:sz w:val="32"/>
          <w:szCs w:val="32"/>
        </w:rPr>
      </w:pPr>
      <w:r w:rsidRPr="008E4EBB">
        <w:rPr>
          <w:rFonts w:ascii="TH SarabunPSK" w:hAnsi="TH SarabunPSK" w:cs="TH SarabunPSK" w:hint="cs"/>
          <w:sz w:val="32"/>
          <w:szCs w:val="32"/>
        </w:rPr>
        <w:t>Testing &amp; Monitoring: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J</w:t>
      </w:r>
      <w:r w:rsidR="003403CA" w:rsidRPr="00A07029">
        <w:rPr>
          <w:rFonts w:ascii="TH SarabunPSK" w:hAnsi="TH SarabunPSK" w:cs="TH SarabunPSK" w:hint="cs"/>
          <w:sz w:val="32"/>
          <w:szCs w:val="32"/>
        </w:rPr>
        <w:t>es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t, Grafana </w:t>
      </w:r>
    </w:p>
    <w:p w14:paraId="57288F5F" w14:textId="514E9F33" w:rsidR="00D915DE" w:rsidRPr="00A07029" w:rsidRDefault="00D915DE" w:rsidP="00D95E90">
      <w:pPr>
        <w:ind w:left="132" w:firstLine="588"/>
        <w:rPr>
          <w:rFonts w:ascii="TH SarabunPSK" w:hAnsi="TH SarabunPSK" w:cs="TH SarabunPSK"/>
          <w:sz w:val="32"/>
          <w:szCs w:val="32"/>
        </w:rPr>
      </w:pPr>
      <w:r w:rsidRPr="008E4EBB">
        <w:rPr>
          <w:rFonts w:ascii="TH SarabunPSK" w:hAnsi="TH SarabunPSK" w:cs="TH SarabunPSK" w:hint="cs"/>
          <w:sz w:val="32"/>
          <w:szCs w:val="32"/>
        </w:rPr>
        <w:t>Project &amp; Version Control:</w:t>
      </w:r>
      <w:r w:rsidRPr="00A07029">
        <w:rPr>
          <w:rFonts w:ascii="TH SarabunPSK" w:hAnsi="TH SarabunPSK" w:cs="TH SarabunPSK" w:hint="cs"/>
          <w:sz w:val="32"/>
          <w:szCs w:val="32"/>
        </w:rPr>
        <w:t xml:space="preserve"> GitHub, GitHub Actions, Jira</w:t>
      </w:r>
    </w:p>
    <w:p w14:paraId="523B31D2" w14:textId="29D92065" w:rsidR="00527064" w:rsidRPr="00A07029" w:rsidRDefault="00703B68" w:rsidP="00527064">
      <w:pPr>
        <w:ind w:firstLine="426"/>
        <w:rPr>
          <w:rFonts w:ascii="TH SarabunPSK" w:eastAsia="Angsana New" w:hAnsi="TH SarabunPSK" w:cs="TH SarabunPSK"/>
          <w:bCs/>
          <w:sz w:val="32"/>
          <w:szCs w:val="32"/>
        </w:rPr>
      </w:pPr>
      <w:r w:rsidRPr="00703B68">
        <w:rPr>
          <w:rFonts w:ascii="TH SarabunPSK" w:eastAsia="Angsana New" w:hAnsi="TH SarabunPSK" w:cs="TH SarabunPSK"/>
          <w:bCs/>
          <w:noProof/>
          <w:sz w:val="32"/>
          <w:szCs w:val="32"/>
        </w:rPr>
        <w:drawing>
          <wp:inline distT="0" distB="0" distL="0" distR="0" wp14:anchorId="09BC83E2" wp14:editId="44F3A290">
            <wp:extent cx="5608320" cy="2854325"/>
            <wp:effectExtent l="0" t="0" r="0" b="3175"/>
            <wp:docPr id="11840600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60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2CE3" w14:textId="66AD5349" w:rsidR="00F4240E" w:rsidRPr="00A07029" w:rsidRDefault="00527064" w:rsidP="000C4FF1">
      <w:pPr>
        <w:numPr>
          <w:ilvl w:val="0"/>
          <w:numId w:val="14"/>
        </w:numPr>
        <w:tabs>
          <w:tab w:val="left" w:pos="360"/>
        </w:tabs>
        <w:ind w:left="426"/>
        <w:rPr>
          <w:rFonts w:ascii="TH SarabunPSK" w:eastAsia="Angsana New" w:hAnsi="TH SarabunPSK" w:cs="TH SarabunPSK"/>
          <w:bCs/>
          <w:sz w:val="32"/>
          <w:szCs w:val="32"/>
        </w:rPr>
      </w:pPr>
      <w:r w:rsidRPr="00A07029">
        <w:rPr>
          <w:rFonts w:ascii="TH SarabunPSK" w:eastAsia="Angsana New" w:hAnsi="TH SarabunPSK" w:cs="TH SarabunPSK" w:hint="cs"/>
          <w:bCs/>
          <w:sz w:val="32"/>
          <w:szCs w:val="32"/>
        </w:rPr>
        <w:br w:type="page"/>
      </w:r>
      <w:r w:rsidR="00F4240E" w:rsidRPr="000C4FF1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  <w:cs/>
        </w:rPr>
        <w:lastRenderedPageBreak/>
        <w:t>แผนการส่งมอบงาน</w:t>
      </w:r>
      <w:r w:rsidR="00F4240E" w:rsidRPr="000C4FF1">
        <w:rPr>
          <w:rFonts w:ascii="TH SarabunPSK" w:eastAsia="Angsana New" w:hAnsi="TH SarabunPSK" w:cs="TH SarabunPSK" w:hint="cs"/>
          <w:b/>
          <w:bCs/>
          <w:color w:val="000000"/>
          <w:sz w:val="32"/>
          <w:szCs w:val="32"/>
        </w:rPr>
        <w:t xml:space="preserve"> </w:t>
      </w:r>
      <w:r w:rsidR="00F4240E" w:rsidRPr="000C4FF1">
        <w:rPr>
          <w:rFonts w:ascii="TH SarabunPSK" w:eastAsia="Angsana New" w:hAnsi="TH SarabunPSK" w:cs="TH SarabunPSK" w:hint="cs"/>
          <w:color w:val="000000"/>
          <w:sz w:val="32"/>
          <w:szCs w:val="32"/>
        </w:rPr>
        <w:t>(Roadmap)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410"/>
        <w:gridCol w:w="2410"/>
        <w:gridCol w:w="2518"/>
      </w:tblGrid>
      <w:tr w:rsidR="00F4240E" w:rsidRPr="00A07029" w14:paraId="3A09AE0C" w14:textId="77777777" w:rsidTr="00F4240E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8E637" w14:textId="7777777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Release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4BF72" w14:textId="7777777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4EBB" w14:textId="7777777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2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63F5D" w14:textId="7777777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3</w:t>
            </w:r>
          </w:p>
        </w:tc>
      </w:tr>
      <w:tr w:rsidR="00F4240E" w:rsidRPr="00A07029" w14:paraId="076D3C5B" w14:textId="77777777" w:rsidTr="00F4240E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E558" w14:textId="7777777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9126C" w14:textId="388D8C8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 xml:space="preserve">30 </w:t>
            </w:r>
            <w:r w:rsidRPr="00A07029">
              <w:rPr>
                <w:rFonts w:ascii="TH SarabunPSK" w:eastAsia="Angsana New" w:hAnsi="TH SarabunPSK" w:cs="TH SarabunPSK" w:hint="cs"/>
                <w:b/>
                <w:sz w:val="32"/>
                <w:szCs w:val="32"/>
                <w:cs/>
              </w:rPr>
              <w:t>พฤศจิกายน</w:t>
            </w: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2569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8E95" w14:textId="148A9B72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 xml:space="preserve">23 </w:t>
            </w:r>
            <w:r w:rsidRPr="00A07029">
              <w:rPr>
                <w:rFonts w:ascii="TH SarabunPSK" w:eastAsia="Angsana New" w:hAnsi="TH SarabunPSK" w:cs="TH SarabunPSK" w:hint="cs"/>
                <w:b/>
                <w:sz w:val="32"/>
                <w:szCs w:val="32"/>
                <w:cs/>
              </w:rPr>
              <w:t>กุมภาพันธ์</w:t>
            </w: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2570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9955" w14:textId="279BC51F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 xml:space="preserve">30 </w:t>
            </w:r>
            <w:r w:rsidRPr="00A07029">
              <w:rPr>
                <w:rFonts w:ascii="TH SarabunPSK" w:eastAsia="Angsana New" w:hAnsi="TH SarabunPSK" w:cs="TH SarabunPSK" w:hint="cs"/>
                <w:b/>
                <w:sz w:val="32"/>
                <w:szCs w:val="32"/>
                <w:cs/>
              </w:rPr>
              <w:t>มีนาคม</w:t>
            </w: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2570</w:t>
            </w:r>
          </w:p>
        </w:tc>
      </w:tr>
      <w:tr w:rsidR="00F4240E" w:rsidRPr="00A07029" w14:paraId="21469395" w14:textId="77777777" w:rsidTr="0095634D">
        <w:trPr>
          <w:trHeight w:val="1016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126CF" w14:textId="7777777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Goal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8C13" w14:textId="221CF9D6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Foundation &amp; Core Interactions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6335" w14:textId="245B7504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Slide Management, Gamification &amp; AI Q&amp;A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CBD5" w14:textId="1390ECA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AI Pre-session Assistant &amp; Session Analytics</w:t>
            </w:r>
          </w:p>
        </w:tc>
      </w:tr>
      <w:tr w:rsidR="00F4240E" w:rsidRPr="00A07029" w14:paraId="04B110AC" w14:textId="77777777" w:rsidTr="0095634D">
        <w:trPr>
          <w:trHeight w:val="9494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86F81" w14:textId="77777777" w:rsidR="00F4240E" w:rsidRPr="00A07029" w:rsidRDefault="00F4240E" w:rsidP="00F4240E">
            <w:pPr>
              <w:suppressAutoHyphens w:val="0"/>
              <w:rPr>
                <w:rFonts w:ascii="TH SarabunPSK" w:eastAsia="Angsana New" w:hAnsi="TH SarabunPSK" w:cs="TH SarabunPSK"/>
                <w:bCs/>
                <w:sz w:val="32"/>
                <w:szCs w:val="32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2"/>
                <w:szCs w:val="32"/>
              </w:rPr>
              <w:t>Features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DBEE" w14:textId="771840F0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เข้าสู่ระบบผ่าน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KMUTT SSO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 xml:space="preserve">และ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Guest Join (QR Code / 6-Digit PIN)</w:t>
            </w:r>
          </w:p>
          <w:p w14:paraId="67C62074" w14:textId="7DF2A77F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โครงสร้างพื้นฐาน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Real-time WebSocket + Redis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รองรับ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="0058420B">
              <w:rPr>
                <w:rFonts w:ascii="TH SarabunPSK" w:eastAsia="Angsana New" w:hAnsi="TH SarabunPSK" w:cs="TH SarabunPSK"/>
                <w:bCs/>
                <w:sz w:val="30"/>
                <w:szCs w:val="30"/>
              </w:rPr>
              <w:t>300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 Concurrency</w:t>
            </w:r>
          </w:p>
          <w:p w14:paraId="16E786C4" w14:textId="1ED557B9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Live Polling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พร้อม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Dynamic Visualization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แสดงผลสด</w:t>
            </w:r>
          </w:p>
          <w:p w14:paraId="1D1F15E2" w14:textId="79932593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Word Cloud Generator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แบบ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Real-time</w:t>
            </w:r>
          </w:p>
          <w:p w14:paraId="62844685" w14:textId="1D1582A6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Live Q&amp;A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และระบบกด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Upvote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คำถาม (รองรับ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Anonymous)</w:t>
            </w:r>
          </w:p>
          <w:p w14:paraId="11FA806F" w14:textId="4083D577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รองรับการแสดงผล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="00B7276D" w:rsidRPr="00F70568">
              <w:rPr>
                <w:rFonts w:ascii="TH SarabunPSK" w:hAnsi="TH SarabunPSK" w:cs="TH SarabunPSK" w:hint="cs"/>
                <w:sz w:val="32"/>
                <w:szCs w:val="32"/>
              </w:rPr>
              <w:t>Code &amp; Math Syntax Support</w:t>
            </w:r>
            <w:r w:rsidR="00B7276D"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(</w:t>
            </w:r>
            <m:oMath>
              <m:r>
                <m:rPr>
                  <m:nor/>
                </m:rPr>
                <w:rPr>
                  <w:rFonts w:ascii="TH SarabunPSK" w:eastAsia="Angsana New" w:hAnsi="TH SarabunPSK" w:cs="TH SarabunPSK" w:hint="cs"/>
                  <w:bCs/>
                  <w:sz w:val="30"/>
                  <w:szCs w:val="30"/>
                </w:rPr>
                <m:t>LaTeX</m:t>
              </m:r>
            </m:oMath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 / KaTeX)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บนทุกอุปกรณ์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B2F1" w14:textId="1BCFF1E4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ระบบนำเข้าไฟล์สไลด์เดิม (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Slide Import PDF / Background Images)</w:t>
            </w:r>
          </w:p>
          <w:p w14:paraId="5C81E473" w14:textId="77777777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ระบบ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Live Quiz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พร้อมนาฬิกานับถอยหลังและ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Live Leaderboard</w:t>
            </w:r>
          </w:p>
          <w:p w14:paraId="50B3F442" w14:textId="2D495FEE" w:rsidR="00F4240E" w:rsidRDefault="00F4240E" w:rsidP="0095634D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โหมดทำงานกลุ่ม (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Group-based Team Mode, Team </w:t>
            </w:r>
            <w:r w:rsidR="002115E7" w:rsidRPr="002115E7">
              <w:rPr>
                <w:rFonts w:ascii="TH SarabunPSK" w:eastAsia="Angsana New" w:hAnsi="TH SarabunPSK" w:cs="TH SarabunPSK" w:hint="cs"/>
                <w:bCs/>
                <w:color w:val="000000"/>
                <w:sz w:val="32"/>
                <w:szCs w:val="32"/>
              </w:rPr>
              <w:t>Co</w:t>
            </w:r>
            <w:r w:rsidR="002115E7">
              <w:rPr>
                <w:rFonts w:ascii="TH SarabunPSK" w:eastAsia="Angsana New" w:hAnsi="TH SarabunPSK" w:cs="TH SarabunPSK"/>
                <w:bCs/>
                <w:color w:val="000000"/>
                <w:sz w:val="32"/>
                <w:szCs w:val="32"/>
              </w:rPr>
              <w:t>mpetition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และ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Streak Multipliers)</w:t>
            </w:r>
          </w:p>
          <w:p w14:paraId="0EDBE923" w14:textId="77777777" w:rsidR="00F4240E" w:rsidRDefault="00376A85" w:rsidP="00376A85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แดชบอร์ดวิเคราะห์ผลหลังจบการสอน (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Host Session Analysis)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พร้อม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Engagement Density Heatmap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รายสไลด์</w:t>
            </w:r>
          </w:p>
          <w:p w14:paraId="258BA438" w14:textId="77777777" w:rsidR="00B61071" w:rsidRPr="00376A85" w:rsidRDefault="00B61071" w:rsidP="00B61071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ระบบ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AI Semantic Q&amp;A Clustering (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 xml:space="preserve">จัดกลุ่มคำถามซ้ำซ้อนด้วย </w:t>
            </w:r>
            <w:proofErr w:type="spellStart"/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PgVector</w:t>
            </w:r>
            <w:proofErr w:type="spellEnd"/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/RAG)</w:t>
            </w:r>
          </w:p>
          <w:p w14:paraId="521DCA43" w14:textId="156BBD49" w:rsidR="00B61071" w:rsidRPr="00B61071" w:rsidRDefault="00B61071" w:rsidP="00B61071">
            <w:pPr>
              <w:suppressAutoHyphens w:val="0"/>
              <w:rPr>
                <w:rFonts w:ascii="TH SarabunPSK" w:eastAsia="Angsana New" w:hAnsi="TH SarabunPSK" w:cs="TH SarabunPSK"/>
                <w:b/>
                <w:sz w:val="30"/>
                <w:szCs w:val="30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6A8C" w14:textId="77777777" w:rsidR="00376A85" w:rsidRDefault="00376A85" w:rsidP="00376A85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ระบบ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AI Contextual Slide Lookup (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ค้นหาสไลด์ที่ตรงกับบริบทคำถามอัตโนมัติ)</w:t>
            </w:r>
          </w:p>
          <w:p w14:paraId="7F9A521B" w14:textId="2392E050" w:rsidR="00376A85" w:rsidRPr="00376A85" w:rsidRDefault="00376A85" w:rsidP="00376A85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ระบบ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AI Merge Synonyms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 xml:space="preserve">สำหรับรวมกลุ่มคำใน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Word Cloud</w:t>
            </w:r>
          </w:p>
          <w:p w14:paraId="21F7216D" w14:textId="15A54024" w:rsidR="00F4240E" w:rsidRDefault="00F4240E" w:rsidP="0095634D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ระบบ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AI Suggestion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วิเคราะห์เนื้อหาสไลด์เพื่อแนะนำจุดแทรก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Interactive Slide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และสร้างโจทย์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Quiz/Poll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อัตโนมัติ (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>Pre-session Planner)</w:t>
            </w:r>
          </w:p>
          <w:p w14:paraId="5BE53F0F" w14:textId="0ADB4395" w:rsidR="00F4240E" w:rsidRPr="00A07029" w:rsidRDefault="00F4240E" w:rsidP="0095634D">
            <w:pPr>
              <w:pStyle w:val="af2"/>
              <w:numPr>
                <w:ilvl w:val="0"/>
                <w:numId w:val="13"/>
              </w:numPr>
              <w:suppressAutoHyphens w:val="0"/>
              <w:ind w:left="473"/>
              <w:rPr>
                <w:rFonts w:ascii="TH SarabunPSK" w:eastAsia="Angsana New" w:hAnsi="TH SarabunPSK" w:cs="TH SarabunPSK"/>
                <w:bCs/>
                <w:sz w:val="30"/>
                <w:szCs w:val="30"/>
              </w:rPr>
            </w:pP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สถาปัตยกรรมรองรับการพัฒนา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  <w:cs/>
              </w:rPr>
              <w:t xml:space="preserve"> </w:t>
            </w:r>
            <w:r w:rsidRPr="00A07029">
              <w:rPr>
                <w:rFonts w:ascii="TH SarabunPSK" w:eastAsia="Angsana New" w:hAnsi="TH SarabunPSK" w:cs="TH SarabunPSK" w:hint="cs"/>
                <w:bCs/>
                <w:sz w:val="30"/>
                <w:szCs w:val="30"/>
              </w:rPr>
              <w:t xml:space="preserve">Add-ins (PowerPoint &amp; Canva) </w:t>
            </w:r>
            <w:r w:rsidRPr="00EF27DA">
              <w:rPr>
                <w:rFonts w:ascii="TH SarabunPSK" w:eastAsia="Angsana New" w:hAnsi="TH SarabunPSK" w:cs="TH SarabunPSK" w:hint="cs"/>
                <w:b/>
                <w:sz w:val="30"/>
                <w:szCs w:val="30"/>
                <w:cs/>
              </w:rPr>
              <w:t>ในอนาคต</w:t>
            </w:r>
          </w:p>
        </w:tc>
      </w:tr>
    </w:tbl>
    <w:p w14:paraId="148386C6" w14:textId="087508FF" w:rsidR="00527064" w:rsidRPr="00A60DAB" w:rsidRDefault="00527064" w:rsidP="00527064">
      <w:pPr>
        <w:suppressAutoHyphens w:val="0"/>
        <w:rPr>
          <w:rFonts w:ascii="TH Sarabun New" w:hAnsi="TH Sarabun New" w:cs="TH Sarabun New"/>
          <w:sz w:val="32"/>
          <w:szCs w:val="32"/>
        </w:rPr>
      </w:pPr>
    </w:p>
    <w:sectPr w:rsidR="00527064" w:rsidRPr="00A60DAB" w:rsidSect="0076261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pos w:val="beneathText"/>
      </w:footnotePr>
      <w:type w:val="continuous"/>
      <w:pgSz w:w="11905" w:h="16837"/>
      <w:pgMar w:top="990" w:right="1273" w:bottom="1134" w:left="1800" w:header="72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4143A" w14:textId="77777777" w:rsidR="002608A1" w:rsidRDefault="002608A1" w:rsidP="00CB2987">
      <w:r>
        <w:separator/>
      </w:r>
    </w:p>
  </w:endnote>
  <w:endnote w:type="continuationSeparator" w:id="0">
    <w:p w14:paraId="7ED6DEEE" w14:textId="77777777" w:rsidR="002608A1" w:rsidRDefault="002608A1" w:rsidP="00CB2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2002932447"/>
      <w:docPartObj>
        <w:docPartGallery w:val="Page Numbers (Bottom of Page)"/>
        <w:docPartUnique/>
      </w:docPartObj>
    </w:sdtPr>
    <w:sdtContent>
      <w:p w14:paraId="5BEEF6E1" w14:textId="0F10FB38" w:rsidR="001F5379" w:rsidRDefault="001F5379">
        <w:pPr>
          <w:pStyle w:val="a9"/>
          <w:framePr w:wrap="none" w:vAnchor="text" w:hAnchor="margin" w:xAlign="right" w:y="1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1</w:t>
        </w:r>
        <w:r>
          <w:rPr>
            <w:rStyle w:val="af3"/>
            <w:cs/>
          </w:rPr>
          <w:fldChar w:fldCharType="end"/>
        </w:r>
      </w:p>
    </w:sdtContent>
  </w:sdt>
  <w:p w14:paraId="3D2BFF53" w14:textId="77777777" w:rsidR="001F5379" w:rsidRDefault="001F5379" w:rsidP="001F5379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1306663427"/>
      <w:docPartObj>
        <w:docPartGallery w:val="Page Numbers (Bottom of Page)"/>
        <w:docPartUnique/>
      </w:docPartObj>
    </w:sdtPr>
    <w:sdtEndPr>
      <w:rPr>
        <w:rStyle w:val="af3"/>
        <w:rFonts w:ascii="TH SarabunPSK" w:hAnsi="TH SarabunPSK" w:cs="TH SarabunPSK" w:hint="cs"/>
        <w:sz w:val="24"/>
        <w:szCs w:val="24"/>
      </w:rPr>
    </w:sdtEndPr>
    <w:sdtContent>
      <w:p w14:paraId="07620177" w14:textId="3442EAB7" w:rsidR="001F5379" w:rsidRPr="001F5379" w:rsidRDefault="001F5379">
        <w:pPr>
          <w:pStyle w:val="a9"/>
          <w:framePr w:wrap="none" w:vAnchor="text" w:hAnchor="margin" w:xAlign="right" w:y="1"/>
          <w:rPr>
            <w:rStyle w:val="af3"/>
            <w:rFonts w:ascii="TH SarabunPSK" w:hAnsi="TH SarabunPSK" w:cs="TH SarabunPSK"/>
            <w:sz w:val="24"/>
            <w:szCs w:val="24"/>
          </w:rPr>
        </w:pPr>
        <w:r w:rsidRPr="001F5379">
          <w:rPr>
            <w:rStyle w:val="af3"/>
            <w:rFonts w:ascii="TH SarabunPSK" w:hAnsi="TH SarabunPSK" w:cs="TH SarabunPSK" w:hint="cs"/>
            <w:sz w:val="24"/>
            <w:szCs w:val="24"/>
            <w:cs/>
          </w:rPr>
          <w:fldChar w:fldCharType="begin"/>
        </w:r>
        <w:r w:rsidRPr="001F5379">
          <w:rPr>
            <w:rStyle w:val="af3"/>
            <w:rFonts w:ascii="TH SarabunPSK" w:hAnsi="TH SarabunPSK" w:cs="TH SarabunPSK" w:hint="cs"/>
            <w:sz w:val="24"/>
            <w:szCs w:val="24"/>
          </w:rPr>
          <w:instrText xml:space="preserve"> PAGE </w:instrText>
        </w:r>
        <w:r w:rsidRPr="001F5379">
          <w:rPr>
            <w:rStyle w:val="af3"/>
            <w:rFonts w:ascii="TH SarabunPSK" w:hAnsi="TH SarabunPSK" w:cs="TH SarabunPSK" w:hint="cs"/>
            <w:sz w:val="24"/>
            <w:szCs w:val="24"/>
            <w:cs/>
          </w:rPr>
          <w:fldChar w:fldCharType="separate"/>
        </w:r>
        <w:r w:rsidRPr="001F5379">
          <w:rPr>
            <w:rStyle w:val="af3"/>
            <w:rFonts w:ascii="TH SarabunPSK" w:hAnsi="TH SarabunPSK" w:cs="TH SarabunPSK" w:hint="cs"/>
            <w:noProof/>
            <w:sz w:val="24"/>
            <w:szCs w:val="24"/>
          </w:rPr>
          <w:t>2</w:t>
        </w:r>
        <w:r w:rsidRPr="001F5379">
          <w:rPr>
            <w:rStyle w:val="af3"/>
            <w:rFonts w:ascii="TH SarabunPSK" w:hAnsi="TH SarabunPSK" w:cs="TH SarabunPSK" w:hint="cs"/>
            <w:sz w:val="24"/>
            <w:szCs w:val="24"/>
            <w:cs/>
          </w:rPr>
          <w:fldChar w:fldCharType="end"/>
        </w:r>
      </w:p>
    </w:sdtContent>
  </w:sdt>
  <w:p w14:paraId="48ABF1A4" w14:textId="77777777" w:rsidR="001F5379" w:rsidRPr="001F5379" w:rsidRDefault="001F5379" w:rsidP="001F5379">
    <w:pPr>
      <w:pStyle w:val="a9"/>
      <w:ind w:right="360"/>
      <w:rPr>
        <w:rFonts w:ascii="TH SarabunPSK" w:hAnsi="TH SarabunPSK" w:cs="TH SarabunPSK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3CA2" w14:textId="47DBA163" w:rsidR="002D3FFD" w:rsidRDefault="002D3FFD" w:rsidP="0066122C">
    <w:pPr>
      <w:pStyle w:val="a9"/>
      <w:ind w:right="-382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87C77" w14:textId="77777777" w:rsidR="002608A1" w:rsidRDefault="002608A1" w:rsidP="00CB2987">
      <w:r>
        <w:separator/>
      </w:r>
    </w:p>
  </w:footnote>
  <w:footnote w:type="continuationSeparator" w:id="0">
    <w:p w14:paraId="54BEF3C9" w14:textId="77777777" w:rsidR="002608A1" w:rsidRDefault="002608A1" w:rsidP="00CB29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0DE8" w14:textId="77777777" w:rsidR="00530F78" w:rsidRDefault="00530F7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F4DA" w14:textId="77777777" w:rsidR="00530F78" w:rsidRDefault="00530F78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0"/>
      <w:tblW w:w="0" w:type="auto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83"/>
      <w:gridCol w:w="6705"/>
    </w:tblGrid>
    <w:tr w:rsidR="0016164D" w14:paraId="3935E7E9" w14:textId="77777777" w:rsidTr="00F81BAE">
      <w:tc>
        <w:tcPr>
          <w:tcW w:w="2836" w:type="dxa"/>
        </w:tcPr>
        <w:p w14:paraId="03F66CD5" w14:textId="20637834" w:rsidR="00F81BAE" w:rsidRDefault="0016164D" w:rsidP="00F81BAE">
          <w:pPr>
            <w:rPr>
              <w:rFonts w:ascii="TH SarabunPSK" w:hAnsi="TH SarabunPSK" w:cs="TH SarabunPSK"/>
              <w:szCs w:val="28"/>
            </w:rPr>
          </w:pPr>
          <w:r>
            <w:rPr>
              <w:rFonts w:ascii="TH SarabunPSK" w:hAnsi="TH SarabunPSK" w:cs="TH SarabunPSK"/>
              <w:noProof/>
              <w:szCs w:val="28"/>
            </w:rPr>
            <w:drawing>
              <wp:inline distT="0" distB="0" distL="0" distR="0" wp14:anchorId="2307165E" wp14:editId="3535C2C8">
                <wp:extent cx="1757485" cy="266448"/>
                <wp:effectExtent l="0" t="0" r="0" b="635"/>
                <wp:docPr id="2063589775" name="Picture 2" descr="A blue rectangle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589775" name="Picture 2" descr="A blue rectangle with white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9778" cy="297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2" w:type="dxa"/>
        </w:tcPr>
        <w:p w14:paraId="1FB9E293" w14:textId="3954CC57" w:rsidR="00F81BAE" w:rsidRPr="00130BA5" w:rsidRDefault="00282AFC" w:rsidP="00130BA5">
          <w:pPr>
            <w:jc w:val="right"/>
            <w:rPr>
              <w:rFonts w:ascii="TH SarabunPSK" w:hAnsi="TH SarabunPSK" w:cs="TH SarabunPSK"/>
              <w:sz w:val="24"/>
              <w:szCs w:val="24"/>
            </w:rPr>
          </w:pPr>
          <w:r>
            <w:rPr>
              <w:rFonts w:ascii="TH SarabunPSK" w:hAnsi="TH SarabunPSK" w:cs="TH SarabunPSK"/>
              <w:szCs w:val="28"/>
            </w:rPr>
            <w:t xml:space="preserve">                                                                                    </w:t>
          </w:r>
          <w:r w:rsidR="00FD35C3">
            <w:rPr>
              <w:rFonts w:ascii="TH SarabunPSK" w:hAnsi="TH SarabunPSK" w:cs="TH SarabunPSK"/>
              <w:szCs w:val="28"/>
            </w:rPr>
            <w:t xml:space="preserve">   </w:t>
          </w:r>
          <w:proofErr w:type="gramStart"/>
          <w:r w:rsidR="00130BA5" w:rsidRPr="00130BA5">
            <w:rPr>
              <w:rFonts w:ascii="TH SarabunPSK" w:hAnsi="TH SarabunPSK" w:cs="TH SarabunPSK"/>
              <w:sz w:val="24"/>
              <w:szCs w:val="24"/>
            </w:rPr>
            <w:t>B.Sc.IT</w:t>
          </w:r>
          <w:proofErr w:type="gramEnd"/>
          <w:r w:rsidR="00130BA5" w:rsidRPr="00130BA5">
            <w:rPr>
              <w:rFonts w:ascii="TH SarabunPSK" w:hAnsi="TH SarabunPSK" w:cs="TH SarabunPSK"/>
              <w:sz w:val="24"/>
              <w:szCs w:val="24"/>
            </w:rPr>
            <w:t xml:space="preserve"> ID6</w:t>
          </w:r>
          <w:r w:rsidR="00E64B34">
            <w:rPr>
              <w:rFonts w:ascii="TH SarabunPSK" w:hAnsi="TH SarabunPSK" w:cs="TH SarabunPSK"/>
              <w:sz w:val="24"/>
              <w:szCs w:val="24"/>
            </w:rPr>
            <w:t>6</w:t>
          </w:r>
        </w:p>
      </w:tc>
    </w:tr>
  </w:tbl>
  <w:p w14:paraId="1AC26A50" w14:textId="74C97270" w:rsidR="00EF1B1B" w:rsidRPr="00FD35C3" w:rsidRDefault="00EF1B1B" w:rsidP="00F81BAE">
    <w:pPr>
      <w:rPr>
        <w:rFonts w:ascii="TH SarabunPSK" w:hAnsi="TH SarabunPSK" w:cs="TH SarabunPSK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4"/>
      <w:numFmt w:val="bullet"/>
      <w:lvlText w:val="-"/>
      <w:lvlJc w:val="left"/>
      <w:pPr>
        <w:tabs>
          <w:tab w:val="num" w:pos="1725"/>
        </w:tabs>
        <w:ind w:left="1725" w:hanging="360"/>
      </w:pPr>
      <w:rPr>
        <w:rFonts w:ascii="Times New Roman" w:hAnsi="Times New Roman"/>
        <w:sz w:val="26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multilevel"/>
    <w:tmpl w:val="325076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bullet"/>
      <w:lvlText w:val="-"/>
      <w:lvlJc w:val="left"/>
      <w:pPr>
        <w:ind w:left="1440" w:hanging="360"/>
      </w:pPr>
      <w:rPr>
        <w:rFonts w:ascii="TH Sarabun New" w:eastAsia="Cordia New" w:hAnsi="TH Sarabun New" w:cs="TH Sarabun New"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3600"/>
        </w:tabs>
        <w:ind w:left="3600" w:hanging="1080"/>
      </w:p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5C7479"/>
    <w:multiLevelType w:val="multilevel"/>
    <w:tmpl w:val="49B04B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066C7C9B"/>
    <w:multiLevelType w:val="hybridMultilevel"/>
    <w:tmpl w:val="A8B6D8E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69948B1"/>
    <w:multiLevelType w:val="hybridMultilevel"/>
    <w:tmpl w:val="F15AC2C4"/>
    <w:lvl w:ilvl="0" w:tplc="B644E31C">
      <w:start w:val="1"/>
      <w:numFmt w:val="bullet"/>
      <w:lvlText w:val="-"/>
      <w:lvlJc w:val="left"/>
      <w:pPr>
        <w:ind w:left="1080" w:hanging="360"/>
      </w:pPr>
      <w:rPr>
        <w:rFonts w:ascii="TH Sarabun New" w:eastAsia="Cordia New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2233A1"/>
    <w:multiLevelType w:val="hybridMultilevel"/>
    <w:tmpl w:val="E07ED2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C390E5A"/>
    <w:multiLevelType w:val="multilevel"/>
    <w:tmpl w:val="9CD0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57873"/>
    <w:multiLevelType w:val="multilevel"/>
    <w:tmpl w:val="5B7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C0DC9"/>
    <w:multiLevelType w:val="hybridMultilevel"/>
    <w:tmpl w:val="1492A1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39730CB"/>
    <w:multiLevelType w:val="hybridMultilevel"/>
    <w:tmpl w:val="F67C96F4"/>
    <w:lvl w:ilvl="0" w:tplc="B644E31C">
      <w:start w:val="1"/>
      <w:numFmt w:val="bullet"/>
      <w:lvlText w:val="-"/>
      <w:lvlJc w:val="left"/>
      <w:pPr>
        <w:ind w:left="720" w:hanging="360"/>
      </w:pPr>
      <w:rPr>
        <w:rFonts w:ascii="TH Sarabun New" w:eastAsia="Cordia New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817F3"/>
    <w:multiLevelType w:val="hybridMultilevel"/>
    <w:tmpl w:val="F53EE414"/>
    <w:lvl w:ilvl="0" w:tplc="A58EA96C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4659E"/>
    <w:multiLevelType w:val="multilevel"/>
    <w:tmpl w:val="8EC6B158"/>
    <w:lvl w:ilvl="0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H Sarabun New" w:eastAsia="Cordia New" w:hAnsi="TH Sarabun New" w:cs="TH Sarabun New" w:hint="default"/>
        <w:b/>
        <w:bCs/>
      </w:rPr>
    </w:lvl>
    <w:lvl w:ilvl="1">
      <w:start w:val="1"/>
      <w:numFmt w:val="bullet"/>
      <w:lvlText w:val="-"/>
      <w:lvlJc w:val="left"/>
      <w:pPr>
        <w:ind w:left="1146" w:hanging="360"/>
      </w:pPr>
      <w:rPr>
        <w:rFonts w:ascii="TH Sarabun New" w:eastAsia="Cordia New" w:hAnsi="TH Sarabun New" w:cs="TH Sarabun New" w:hint="default"/>
      </w:rPr>
    </w:lvl>
    <w:lvl w:ilvl="2">
      <w:start w:val="1"/>
      <w:numFmt w:val="decimal"/>
      <w:lvlText w:val="%1.%2.%3"/>
      <w:lvlJc w:val="left"/>
      <w:pPr>
        <w:tabs>
          <w:tab w:val="num" w:pos="1866"/>
        </w:tabs>
        <w:ind w:left="1866" w:hanging="720"/>
      </w:pPr>
    </w:lvl>
    <w:lvl w:ilvl="3">
      <w:start w:val="1"/>
      <w:numFmt w:val="decimal"/>
      <w:lvlText w:val="%1.%2.%3.%4"/>
      <w:lvlJc w:val="left"/>
      <w:pPr>
        <w:tabs>
          <w:tab w:val="num" w:pos="2226"/>
        </w:tabs>
        <w:ind w:left="2226" w:hanging="720"/>
      </w:pPr>
    </w:lvl>
    <w:lvl w:ilvl="4">
      <w:start w:val="1"/>
      <w:numFmt w:val="decimal"/>
      <w:lvlText w:val="%1.%2.%3.%4.%5"/>
      <w:lvlJc w:val="left"/>
      <w:pPr>
        <w:tabs>
          <w:tab w:val="num" w:pos="2586"/>
        </w:tabs>
        <w:ind w:left="2586" w:hanging="720"/>
      </w:pPr>
    </w:lvl>
    <w:lvl w:ilvl="5">
      <w:start w:val="1"/>
      <w:numFmt w:val="decimal"/>
      <w:lvlText w:val="%1.%2.%3.%4.%5.%6"/>
      <w:lvlJc w:val="left"/>
      <w:pPr>
        <w:tabs>
          <w:tab w:val="num" w:pos="3306"/>
        </w:tabs>
        <w:ind w:left="3306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66"/>
        </w:tabs>
        <w:ind w:left="3666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4026"/>
        </w:tabs>
        <w:ind w:left="4026" w:hanging="1080"/>
      </w:pPr>
    </w:lvl>
    <w:lvl w:ilvl="8">
      <w:start w:val="1"/>
      <w:numFmt w:val="decimal"/>
      <w:lvlText w:val="%1.%2.%3.%4.%5.%6.%7.%8.%9"/>
      <w:lvlJc w:val="left"/>
      <w:pPr>
        <w:tabs>
          <w:tab w:val="num" w:pos="4746"/>
        </w:tabs>
        <w:ind w:left="4746" w:hanging="1440"/>
      </w:pPr>
    </w:lvl>
  </w:abstractNum>
  <w:abstractNum w:abstractNumId="16" w15:restartNumberingAfterBreak="0">
    <w:nsid w:val="1FBA58AA"/>
    <w:multiLevelType w:val="hybridMultilevel"/>
    <w:tmpl w:val="A48873E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526266"/>
    <w:multiLevelType w:val="hybridMultilevel"/>
    <w:tmpl w:val="E7E61BF2"/>
    <w:lvl w:ilvl="0" w:tplc="80B2C35E">
      <w:start w:val="1"/>
      <w:numFmt w:val="decimal"/>
      <w:lvlText w:val="%1."/>
      <w:lvlJc w:val="left"/>
      <w:pPr>
        <w:ind w:left="28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9072D6"/>
    <w:multiLevelType w:val="hybridMultilevel"/>
    <w:tmpl w:val="993AC44E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29BD69DD"/>
    <w:multiLevelType w:val="hybridMultilevel"/>
    <w:tmpl w:val="F72E5DDA"/>
    <w:lvl w:ilvl="0" w:tplc="B644E31C">
      <w:start w:val="1"/>
      <w:numFmt w:val="bullet"/>
      <w:lvlText w:val="-"/>
      <w:lvlJc w:val="left"/>
      <w:pPr>
        <w:ind w:left="720" w:hanging="360"/>
      </w:pPr>
      <w:rPr>
        <w:rFonts w:ascii="TH Sarabun New" w:eastAsia="Cordia New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30629"/>
    <w:multiLevelType w:val="hybridMultilevel"/>
    <w:tmpl w:val="8362C41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FA586A"/>
    <w:multiLevelType w:val="multilevel"/>
    <w:tmpl w:val="2B8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37BF4"/>
    <w:multiLevelType w:val="multilevel"/>
    <w:tmpl w:val="45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719CC"/>
    <w:multiLevelType w:val="hybridMultilevel"/>
    <w:tmpl w:val="DF2069A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D0112FD"/>
    <w:multiLevelType w:val="hybridMultilevel"/>
    <w:tmpl w:val="3260D556"/>
    <w:lvl w:ilvl="0" w:tplc="B644E31C">
      <w:start w:val="1"/>
      <w:numFmt w:val="bullet"/>
      <w:lvlText w:val="-"/>
      <w:lvlJc w:val="left"/>
      <w:pPr>
        <w:ind w:left="720" w:hanging="360"/>
      </w:pPr>
      <w:rPr>
        <w:rFonts w:ascii="TH Sarabun New" w:eastAsia="Cordia New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E80D96"/>
    <w:multiLevelType w:val="hybridMultilevel"/>
    <w:tmpl w:val="C78238C2"/>
    <w:lvl w:ilvl="0" w:tplc="BDD40E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EB0A81"/>
    <w:multiLevelType w:val="multilevel"/>
    <w:tmpl w:val="50F2A7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C4368BD"/>
    <w:multiLevelType w:val="multilevel"/>
    <w:tmpl w:val="AEC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515DF"/>
    <w:multiLevelType w:val="multilevel"/>
    <w:tmpl w:val="93F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C1C98"/>
    <w:multiLevelType w:val="hybridMultilevel"/>
    <w:tmpl w:val="677A1A92"/>
    <w:lvl w:ilvl="0" w:tplc="B644E31C">
      <w:start w:val="1"/>
      <w:numFmt w:val="bullet"/>
      <w:lvlText w:val="-"/>
      <w:lvlJc w:val="left"/>
      <w:pPr>
        <w:ind w:left="720" w:hanging="360"/>
      </w:pPr>
      <w:rPr>
        <w:rFonts w:ascii="TH Sarabun New" w:eastAsia="Cordia New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50B62"/>
    <w:multiLevelType w:val="hybridMultilevel"/>
    <w:tmpl w:val="9CD081AE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3230420"/>
    <w:multiLevelType w:val="hybridMultilevel"/>
    <w:tmpl w:val="F95E436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61F75BF"/>
    <w:multiLevelType w:val="hybridMultilevel"/>
    <w:tmpl w:val="0420C36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0B08BE"/>
    <w:multiLevelType w:val="hybridMultilevel"/>
    <w:tmpl w:val="2190E21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E231D8"/>
    <w:multiLevelType w:val="multilevel"/>
    <w:tmpl w:val="AC2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3062B"/>
    <w:multiLevelType w:val="multilevel"/>
    <w:tmpl w:val="794A92A2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73DF053C"/>
    <w:multiLevelType w:val="multilevel"/>
    <w:tmpl w:val="108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A0D5B"/>
    <w:multiLevelType w:val="multilevel"/>
    <w:tmpl w:val="FEB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15E22"/>
    <w:multiLevelType w:val="hybridMultilevel"/>
    <w:tmpl w:val="B66604A4"/>
    <w:lvl w:ilvl="0" w:tplc="B644E31C">
      <w:start w:val="1"/>
      <w:numFmt w:val="bullet"/>
      <w:lvlText w:val="-"/>
      <w:lvlJc w:val="left"/>
      <w:pPr>
        <w:ind w:left="720" w:hanging="360"/>
      </w:pPr>
      <w:rPr>
        <w:rFonts w:ascii="TH Sarabun New" w:eastAsia="Cordia New" w:hAnsi="TH Sarabun New" w:cs="TH Sarabun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751441">
    <w:abstractNumId w:val="4"/>
  </w:num>
  <w:num w:numId="2" w16cid:durableId="1934124243">
    <w:abstractNumId w:val="5"/>
  </w:num>
  <w:num w:numId="3" w16cid:durableId="1503474274">
    <w:abstractNumId w:val="13"/>
  </w:num>
  <w:num w:numId="4" w16cid:durableId="2131897440">
    <w:abstractNumId w:val="19"/>
  </w:num>
  <w:num w:numId="5" w16cid:durableId="623580171">
    <w:abstractNumId w:val="15"/>
  </w:num>
  <w:num w:numId="6" w16cid:durableId="1346252790">
    <w:abstractNumId w:val="6"/>
  </w:num>
  <w:num w:numId="7" w16cid:durableId="409429671">
    <w:abstractNumId w:val="26"/>
  </w:num>
  <w:num w:numId="8" w16cid:durableId="2060473581">
    <w:abstractNumId w:val="38"/>
  </w:num>
  <w:num w:numId="9" w16cid:durableId="833567468">
    <w:abstractNumId w:val="24"/>
  </w:num>
  <w:num w:numId="10" w16cid:durableId="1118060304">
    <w:abstractNumId w:val="25"/>
  </w:num>
  <w:num w:numId="11" w16cid:durableId="285700292">
    <w:abstractNumId w:val="29"/>
  </w:num>
  <w:num w:numId="12" w16cid:durableId="6436602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19486900">
    <w:abstractNumId w:val="8"/>
  </w:num>
  <w:num w:numId="14" w16cid:durableId="470833011">
    <w:abstractNumId w:val="14"/>
  </w:num>
  <w:num w:numId="15" w16cid:durableId="158348261">
    <w:abstractNumId w:val="17"/>
  </w:num>
  <w:num w:numId="16" w16cid:durableId="986663400">
    <w:abstractNumId w:val="9"/>
  </w:num>
  <w:num w:numId="17" w16cid:durableId="433550783">
    <w:abstractNumId w:val="31"/>
  </w:num>
  <w:num w:numId="18" w16cid:durableId="1516261577">
    <w:abstractNumId w:val="32"/>
  </w:num>
  <w:num w:numId="19" w16cid:durableId="1555503007">
    <w:abstractNumId w:val="33"/>
  </w:num>
  <w:num w:numId="20" w16cid:durableId="1697079328">
    <w:abstractNumId w:val="36"/>
  </w:num>
  <w:num w:numId="21" w16cid:durableId="864753630">
    <w:abstractNumId w:val="30"/>
  </w:num>
  <w:num w:numId="22" w16cid:durableId="1452360764">
    <w:abstractNumId w:val="7"/>
  </w:num>
  <w:num w:numId="23" w16cid:durableId="1563830022">
    <w:abstractNumId w:val="35"/>
  </w:num>
  <w:num w:numId="24" w16cid:durableId="9455347">
    <w:abstractNumId w:val="12"/>
  </w:num>
  <w:num w:numId="25" w16cid:durableId="1828354380">
    <w:abstractNumId w:val="18"/>
  </w:num>
  <w:num w:numId="26" w16cid:durableId="354044747">
    <w:abstractNumId w:val="20"/>
  </w:num>
  <w:num w:numId="27" w16cid:durableId="1071728883">
    <w:abstractNumId w:val="16"/>
  </w:num>
  <w:num w:numId="28" w16cid:durableId="1142163523">
    <w:abstractNumId w:val="23"/>
  </w:num>
  <w:num w:numId="29" w16cid:durableId="1650330731">
    <w:abstractNumId w:val="37"/>
  </w:num>
  <w:num w:numId="30" w16cid:durableId="324824895">
    <w:abstractNumId w:val="27"/>
  </w:num>
  <w:num w:numId="31" w16cid:durableId="1950745792">
    <w:abstractNumId w:val="10"/>
  </w:num>
  <w:num w:numId="32" w16cid:durableId="1882356356">
    <w:abstractNumId w:val="34"/>
  </w:num>
  <w:num w:numId="33" w16cid:durableId="1498493722">
    <w:abstractNumId w:val="11"/>
  </w:num>
  <w:num w:numId="34" w16cid:durableId="37365793">
    <w:abstractNumId w:val="21"/>
  </w:num>
  <w:num w:numId="35" w16cid:durableId="1915235212">
    <w:abstractNumId w:val="28"/>
  </w:num>
  <w:num w:numId="36" w16cid:durableId="2087457566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0"/>
  <w:displayHorizontalDrawingGridEvery w:val="0"/>
  <w:displayVerticalDrawingGridEvery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40"/>
    <w:rsid w:val="000004A3"/>
    <w:rsid w:val="00003BC6"/>
    <w:rsid w:val="00015148"/>
    <w:rsid w:val="00017A3E"/>
    <w:rsid w:val="000245AD"/>
    <w:rsid w:val="00024DFA"/>
    <w:rsid w:val="00027C5B"/>
    <w:rsid w:val="0003192E"/>
    <w:rsid w:val="00032783"/>
    <w:rsid w:val="00040156"/>
    <w:rsid w:val="00042BCD"/>
    <w:rsid w:val="000463DE"/>
    <w:rsid w:val="00047850"/>
    <w:rsid w:val="00053C65"/>
    <w:rsid w:val="00056152"/>
    <w:rsid w:val="0006147C"/>
    <w:rsid w:val="00063CF5"/>
    <w:rsid w:val="000651B3"/>
    <w:rsid w:val="00073214"/>
    <w:rsid w:val="0008491E"/>
    <w:rsid w:val="0009756A"/>
    <w:rsid w:val="000A06AC"/>
    <w:rsid w:val="000A0A02"/>
    <w:rsid w:val="000A23FF"/>
    <w:rsid w:val="000A4E71"/>
    <w:rsid w:val="000B29B4"/>
    <w:rsid w:val="000B3B79"/>
    <w:rsid w:val="000B4CAC"/>
    <w:rsid w:val="000C3989"/>
    <w:rsid w:val="000C3BF0"/>
    <w:rsid w:val="000C4FF1"/>
    <w:rsid w:val="000D1300"/>
    <w:rsid w:val="000E4C4F"/>
    <w:rsid w:val="000E7651"/>
    <w:rsid w:val="000F4015"/>
    <w:rsid w:val="000F443F"/>
    <w:rsid w:val="000F56DC"/>
    <w:rsid w:val="00105A09"/>
    <w:rsid w:val="0010766E"/>
    <w:rsid w:val="0011015E"/>
    <w:rsid w:val="001152E7"/>
    <w:rsid w:val="00115A72"/>
    <w:rsid w:val="0011600D"/>
    <w:rsid w:val="00117844"/>
    <w:rsid w:val="00120878"/>
    <w:rsid w:val="00123625"/>
    <w:rsid w:val="001275EF"/>
    <w:rsid w:val="00130BA5"/>
    <w:rsid w:val="00135D52"/>
    <w:rsid w:val="001435BD"/>
    <w:rsid w:val="001452CD"/>
    <w:rsid w:val="00147340"/>
    <w:rsid w:val="001533A9"/>
    <w:rsid w:val="001556EC"/>
    <w:rsid w:val="0016164D"/>
    <w:rsid w:val="00166741"/>
    <w:rsid w:val="00170258"/>
    <w:rsid w:val="00171B61"/>
    <w:rsid w:val="00171C7C"/>
    <w:rsid w:val="0017318C"/>
    <w:rsid w:val="00194F1C"/>
    <w:rsid w:val="00195AE0"/>
    <w:rsid w:val="001A3C51"/>
    <w:rsid w:val="001C1384"/>
    <w:rsid w:val="001C614D"/>
    <w:rsid w:val="001E03B7"/>
    <w:rsid w:val="001E51B2"/>
    <w:rsid w:val="001E757F"/>
    <w:rsid w:val="001F5379"/>
    <w:rsid w:val="002006FA"/>
    <w:rsid w:val="00203246"/>
    <w:rsid w:val="002039C6"/>
    <w:rsid w:val="00207277"/>
    <w:rsid w:val="002075AE"/>
    <w:rsid w:val="00207BB1"/>
    <w:rsid w:val="002115E7"/>
    <w:rsid w:val="00211C72"/>
    <w:rsid w:val="00212029"/>
    <w:rsid w:val="00224CBE"/>
    <w:rsid w:val="00232344"/>
    <w:rsid w:val="00240F46"/>
    <w:rsid w:val="00245674"/>
    <w:rsid w:val="00250A48"/>
    <w:rsid w:val="002521A6"/>
    <w:rsid w:val="00255EE0"/>
    <w:rsid w:val="002608A1"/>
    <w:rsid w:val="00262BE8"/>
    <w:rsid w:val="00263783"/>
    <w:rsid w:val="002677A8"/>
    <w:rsid w:val="002722B1"/>
    <w:rsid w:val="00273FCF"/>
    <w:rsid w:val="00275C01"/>
    <w:rsid w:val="00282AFC"/>
    <w:rsid w:val="002A0666"/>
    <w:rsid w:val="002A2CD7"/>
    <w:rsid w:val="002A55AB"/>
    <w:rsid w:val="002B0F97"/>
    <w:rsid w:val="002B4B5B"/>
    <w:rsid w:val="002B5AD2"/>
    <w:rsid w:val="002D1328"/>
    <w:rsid w:val="002D3FFD"/>
    <w:rsid w:val="002D57FB"/>
    <w:rsid w:val="002D591B"/>
    <w:rsid w:val="002D5C31"/>
    <w:rsid w:val="002E6FD8"/>
    <w:rsid w:val="002E73E5"/>
    <w:rsid w:val="002F0B9A"/>
    <w:rsid w:val="002F11CB"/>
    <w:rsid w:val="002F248F"/>
    <w:rsid w:val="002F7BE2"/>
    <w:rsid w:val="0030137D"/>
    <w:rsid w:val="00301400"/>
    <w:rsid w:val="00302461"/>
    <w:rsid w:val="00305DE4"/>
    <w:rsid w:val="00306406"/>
    <w:rsid w:val="003140DB"/>
    <w:rsid w:val="0032429D"/>
    <w:rsid w:val="00325AF1"/>
    <w:rsid w:val="0033362E"/>
    <w:rsid w:val="0033521F"/>
    <w:rsid w:val="003403CA"/>
    <w:rsid w:val="00345488"/>
    <w:rsid w:val="003463C5"/>
    <w:rsid w:val="0035074F"/>
    <w:rsid w:val="003507E0"/>
    <w:rsid w:val="0035194A"/>
    <w:rsid w:val="00352481"/>
    <w:rsid w:val="00353B55"/>
    <w:rsid w:val="00366BBD"/>
    <w:rsid w:val="003676C8"/>
    <w:rsid w:val="00373A9C"/>
    <w:rsid w:val="0037568A"/>
    <w:rsid w:val="0037610F"/>
    <w:rsid w:val="00376A85"/>
    <w:rsid w:val="00386067"/>
    <w:rsid w:val="003A10F2"/>
    <w:rsid w:val="003A2E0E"/>
    <w:rsid w:val="003B1B20"/>
    <w:rsid w:val="003B22C7"/>
    <w:rsid w:val="003B3279"/>
    <w:rsid w:val="003B765F"/>
    <w:rsid w:val="003C3D6E"/>
    <w:rsid w:val="003E0728"/>
    <w:rsid w:val="003E1407"/>
    <w:rsid w:val="003E1416"/>
    <w:rsid w:val="003F187E"/>
    <w:rsid w:val="003F40DB"/>
    <w:rsid w:val="003F4D41"/>
    <w:rsid w:val="0040327D"/>
    <w:rsid w:val="00414D4A"/>
    <w:rsid w:val="00422C89"/>
    <w:rsid w:val="00422FA1"/>
    <w:rsid w:val="0042582D"/>
    <w:rsid w:val="00434B43"/>
    <w:rsid w:val="00435FB0"/>
    <w:rsid w:val="00441835"/>
    <w:rsid w:val="00445524"/>
    <w:rsid w:val="00450B8F"/>
    <w:rsid w:val="00451BD4"/>
    <w:rsid w:val="00452774"/>
    <w:rsid w:val="00453211"/>
    <w:rsid w:val="00453B80"/>
    <w:rsid w:val="00457743"/>
    <w:rsid w:val="00461F8E"/>
    <w:rsid w:val="00465879"/>
    <w:rsid w:val="00475AB0"/>
    <w:rsid w:val="00480DEC"/>
    <w:rsid w:val="00481530"/>
    <w:rsid w:val="00483153"/>
    <w:rsid w:val="00484F55"/>
    <w:rsid w:val="00493BF5"/>
    <w:rsid w:val="00493EA3"/>
    <w:rsid w:val="004A0DBA"/>
    <w:rsid w:val="004A4757"/>
    <w:rsid w:val="004A7DE2"/>
    <w:rsid w:val="004B1B27"/>
    <w:rsid w:val="004B3012"/>
    <w:rsid w:val="004B41B2"/>
    <w:rsid w:val="004E1FFA"/>
    <w:rsid w:val="004E60DD"/>
    <w:rsid w:val="004E7543"/>
    <w:rsid w:val="004E7959"/>
    <w:rsid w:val="004F26DF"/>
    <w:rsid w:val="0050369C"/>
    <w:rsid w:val="0051434B"/>
    <w:rsid w:val="00521936"/>
    <w:rsid w:val="00523D7E"/>
    <w:rsid w:val="00523F7C"/>
    <w:rsid w:val="005240BA"/>
    <w:rsid w:val="00526C12"/>
    <w:rsid w:val="00527064"/>
    <w:rsid w:val="00527EAE"/>
    <w:rsid w:val="005300D7"/>
    <w:rsid w:val="005301CA"/>
    <w:rsid w:val="00530F78"/>
    <w:rsid w:val="00535D73"/>
    <w:rsid w:val="00542F31"/>
    <w:rsid w:val="00546169"/>
    <w:rsid w:val="005472FE"/>
    <w:rsid w:val="0055216C"/>
    <w:rsid w:val="00554FAF"/>
    <w:rsid w:val="00557380"/>
    <w:rsid w:val="00563454"/>
    <w:rsid w:val="0056459B"/>
    <w:rsid w:val="00565F9D"/>
    <w:rsid w:val="005710FB"/>
    <w:rsid w:val="00575AF0"/>
    <w:rsid w:val="00577AF6"/>
    <w:rsid w:val="00580A57"/>
    <w:rsid w:val="00581F0F"/>
    <w:rsid w:val="00582229"/>
    <w:rsid w:val="0058420B"/>
    <w:rsid w:val="005962C4"/>
    <w:rsid w:val="00597211"/>
    <w:rsid w:val="005A791D"/>
    <w:rsid w:val="005B02B8"/>
    <w:rsid w:val="005B1772"/>
    <w:rsid w:val="005D3F2D"/>
    <w:rsid w:val="005D414A"/>
    <w:rsid w:val="005D6B2C"/>
    <w:rsid w:val="005E0F0A"/>
    <w:rsid w:val="005E19F2"/>
    <w:rsid w:val="005E68D3"/>
    <w:rsid w:val="005F5F29"/>
    <w:rsid w:val="00601448"/>
    <w:rsid w:val="00606989"/>
    <w:rsid w:val="006103BE"/>
    <w:rsid w:val="0061796A"/>
    <w:rsid w:val="00626313"/>
    <w:rsid w:val="00626AED"/>
    <w:rsid w:val="0063151D"/>
    <w:rsid w:val="006334F2"/>
    <w:rsid w:val="0063491C"/>
    <w:rsid w:val="00645FE4"/>
    <w:rsid w:val="00650A05"/>
    <w:rsid w:val="00656223"/>
    <w:rsid w:val="00660968"/>
    <w:rsid w:val="0066122C"/>
    <w:rsid w:val="0066196E"/>
    <w:rsid w:val="00665D1C"/>
    <w:rsid w:val="006701FE"/>
    <w:rsid w:val="0067177E"/>
    <w:rsid w:val="00673343"/>
    <w:rsid w:val="00687703"/>
    <w:rsid w:val="00693A8D"/>
    <w:rsid w:val="0069664C"/>
    <w:rsid w:val="006969CF"/>
    <w:rsid w:val="006A6799"/>
    <w:rsid w:val="006C0F7E"/>
    <w:rsid w:val="006C1EA2"/>
    <w:rsid w:val="006D3752"/>
    <w:rsid w:val="006D4441"/>
    <w:rsid w:val="006D7210"/>
    <w:rsid w:val="006D7424"/>
    <w:rsid w:val="006E3A7B"/>
    <w:rsid w:val="007010CF"/>
    <w:rsid w:val="00703B68"/>
    <w:rsid w:val="007104F7"/>
    <w:rsid w:val="00710543"/>
    <w:rsid w:val="00715108"/>
    <w:rsid w:val="00715E54"/>
    <w:rsid w:val="00717C2E"/>
    <w:rsid w:val="00724CA2"/>
    <w:rsid w:val="007270CC"/>
    <w:rsid w:val="00733E96"/>
    <w:rsid w:val="007352E8"/>
    <w:rsid w:val="00741B35"/>
    <w:rsid w:val="00741ECC"/>
    <w:rsid w:val="0074458D"/>
    <w:rsid w:val="007448F2"/>
    <w:rsid w:val="00752BA0"/>
    <w:rsid w:val="007531DF"/>
    <w:rsid w:val="00760BF2"/>
    <w:rsid w:val="00762619"/>
    <w:rsid w:val="0076455E"/>
    <w:rsid w:val="00765D72"/>
    <w:rsid w:val="00766D00"/>
    <w:rsid w:val="00772642"/>
    <w:rsid w:val="00772A51"/>
    <w:rsid w:val="00774010"/>
    <w:rsid w:val="007958B2"/>
    <w:rsid w:val="007A00B1"/>
    <w:rsid w:val="007B3164"/>
    <w:rsid w:val="007B4B20"/>
    <w:rsid w:val="007B6BD8"/>
    <w:rsid w:val="007B720C"/>
    <w:rsid w:val="007C0D65"/>
    <w:rsid w:val="007C3A76"/>
    <w:rsid w:val="007C6CC4"/>
    <w:rsid w:val="007D7561"/>
    <w:rsid w:val="007E109B"/>
    <w:rsid w:val="007F47FF"/>
    <w:rsid w:val="007F7B2A"/>
    <w:rsid w:val="0081761A"/>
    <w:rsid w:val="00817639"/>
    <w:rsid w:val="00823805"/>
    <w:rsid w:val="00830525"/>
    <w:rsid w:val="00830977"/>
    <w:rsid w:val="00832041"/>
    <w:rsid w:val="00834798"/>
    <w:rsid w:val="00834E27"/>
    <w:rsid w:val="008432F0"/>
    <w:rsid w:val="00845202"/>
    <w:rsid w:val="00846760"/>
    <w:rsid w:val="00855E57"/>
    <w:rsid w:val="008641A4"/>
    <w:rsid w:val="00870149"/>
    <w:rsid w:val="008735AD"/>
    <w:rsid w:val="00875C66"/>
    <w:rsid w:val="00891AFF"/>
    <w:rsid w:val="00891C8E"/>
    <w:rsid w:val="00894CAF"/>
    <w:rsid w:val="008967A9"/>
    <w:rsid w:val="00897094"/>
    <w:rsid w:val="008B0841"/>
    <w:rsid w:val="008B36A1"/>
    <w:rsid w:val="008C1296"/>
    <w:rsid w:val="008C25AD"/>
    <w:rsid w:val="008C551F"/>
    <w:rsid w:val="008D2569"/>
    <w:rsid w:val="008D3ED2"/>
    <w:rsid w:val="008E46AF"/>
    <w:rsid w:val="008E4EBB"/>
    <w:rsid w:val="008F0317"/>
    <w:rsid w:val="008F0599"/>
    <w:rsid w:val="008F596B"/>
    <w:rsid w:val="008F6BB2"/>
    <w:rsid w:val="00904D12"/>
    <w:rsid w:val="00921157"/>
    <w:rsid w:val="00924E31"/>
    <w:rsid w:val="00931766"/>
    <w:rsid w:val="0093416D"/>
    <w:rsid w:val="00945F34"/>
    <w:rsid w:val="00953CF1"/>
    <w:rsid w:val="0095634D"/>
    <w:rsid w:val="0096241C"/>
    <w:rsid w:val="009645C6"/>
    <w:rsid w:val="00964B3A"/>
    <w:rsid w:val="00964CD4"/>
    <w:rsid w:val="00966921"/>
    <w:rsid w:val="00971D7F"/>
    <w:rsid w:val="009751DE"/>
    <w:rsid w:val="009754F4"/>
    <w:rsid w:val="0099201E"/>
    <w:rsid w:val="00992BEB"/>
    <w:rsid w:val="009B60E8"/>
    <w:rsid w:val="009B7772"/>
    <w:rsid w:val="009B7AA1"/>
    <w:rsid w:val="009D6D1C"/>
    <w:rsid w:val="009E4268"/>
    <w:rsid w:val="009E73CD"/>
    <w:rsid w:val="009F204F"/>
    <w:rsid w:val="009F3D9C"/>
    <w:rsid w:val="00A000EE"/>
    <w:rsid w:val="00A07029"/>
    <w:rsid w:val="00A105EE"/>
    <w:rsid w:val="00A13F70"/>
    <w:rsid w:val="00A1423C"/>
    <w:rsid w:val="00A16C18"/>
    <w:rsid w:val="00A24483"/>
    <w:rsid w:val="00A2594E"/>
    <w:rsid w:val="00A328E5"/>
    <w:rsid w:val="00A34924"/>
    <w:rsid w:val="00A41EE3"/>
    <w:rsid w:val="00A4255F"/>
    <w:rsid w:val="00A50CCD"/>
    <w:rsid w:val="00A56B69"/>
    <w:rsid w:val="00A605F8"/>
    <w:rsid w:val="00A60DAB"/>
    <w:rsid w:val="00A649A9"/>
    <w:rsid w:val="00A660A0"/>
    <w:rsid w:val="00A7180C"/>
    <w:rsid w:val="00A724BB"/>
    <w:rsid w:val="00A77F61"/>
    <w:rsid w:val="00A91576"/>
    <w:rsid w:val="00A948C8"/>
    <w:rsid w:val="00A95FF2"/>
    <w:rsid w:val="00AA1149"/>
    <w:rsid w:val="00AA5DC4"/>
    <w:rsid w:val="00AA7C03"/>
    <w:rsid w:val="00AB4991"/>
    <w:rsid w:val="00AB681E"/>
    <w:rsid w:val="00AC3D18"/>
    <w:rsid w:val="00AC4C4E"/>
    <w:rsid w:val="00AD0A38"/>
    <w:rsid w:val="00AD1C97"/>
    <w:rsid w:val="00AD332A"/>
    <w:rsid w:val="00AE0D46"/>
    <w:rsid w:val="00AE0EBA"/>
    <w:rsid w:val="00AE1D90"/>
    <w:rsid w:val="00AE336C"/>
    <w:rsid w:val="00AF4298"/>
    <w:rsid w:val="00AF50FD"/>
    <w:rsid w:val="00AF7743"/>
    <w:rsid w:val="00AF7B6C"/>
    <w:rsid w:val="00B0273D"/>
    <w:rsid w:val="00B04376"/>
    <w:rsid w:val="00B05A03"/>
    <w:rsid w:val="00B1064A"/>
    <w:rsid w:val="00B108E7"/>
    <w:rsid w:val="00B10FCF"/>
    <w:rsid w:val="00B13888"/>
    <w:rsid w:val="00B14883"/>
    <w:rsid w:val="00B208F6"/>
    <w:rsid w:val="00B23576"/>
    <w:rsid w:val="00B2491A"/>
    <w:rsid w:val="00B24A8D"/>
    <w:rsid w:val="00B27C0C"/>
    <w:rsid w:val="00B35989"/>
    <w:rsid w:val="00B35AFF"/>
    <w:rsid w:val="00B37465"/>
    <w:rsid w:val="00B37DEB"/>
    <w:rsid w:val="00B43961"/>
    <w:rsid w:val="00B45FCF"/>
    <w:rsid w:val="00B50640"/>
    <w:rsid w:val="00B52D5B"/>
    <w:rsid w:val="00B60B18"/>
    <w:rsid w:val="00B61071"/>
    <w:rsid w:val="00B63733"/>
    <w:rsid w:val="00B66DF7"/>
    <w:rsid w:val="00B71AF7"/>
    <w:rsid w:val="00B72057"/>
    <w:rsid w:val="00B7276D"/>
    <w:rsid w:val="00B754F5"/>
    <w:rsid w:val="00B850F8"/>
    <w:rsid w:val="00B86D24"/>
    <w:rsid w:val="00B91362"/>
    <w:rsid w:val="00B96BA6"/>
    <w:rsid w:val="00BA615A"/>
    <w:rsid w:val="00BA7F32"/>
    <w:rsid w:val="00BB2943"/>
    <w:rsid w:val="00BB3416"/>
    <w:rsid w:val="00BB4E83"/>
    <w:rsid w:val="00BB61FF"/>
    <w:rsid w:val="00BC62EC"/>
    <w:rsid w:val="00BC7698"/>
    <w:rsid w:val="00BD79F2"/>
    <w:rsid w:val="00BE092E"/>
    <w:rsid w:val="00BE4A0E"/>
    <w:rsid w:val="00BE65DE"/>
    <w:rsid w:val="00BF18EC"/>
    <w:rsid w:val="00BF6AA3"/>
    <w:rsid w:val="00BF7BE2"/>
    <w:rsid w:val="00C035C4"/>
    <w:rsid w:val="00C06026"/>
    <w:rsid w:val="00C122DC"/>
    <w:rsid w:val="00C17D2A"/>
    <w:rsid w:val="00C23D53"/>
    <w:rsid w:val="00C30940"/>
    <w:rsid w:val="00C41E16"/>
    <w:rsid w:val="00C522CE"/>
    <w:rsid w:val="00C5278C"/>
    <w:rsid w:val="00C60E6C"/>
    <w:rsid w:val="00C61910"/>
    <w:rsid w:val="00C67B40"/>
    <w:rsid w:val="00C83019"/>
    <w:rsid w:val="00C83D31"/>
    <w:rsid w:val="00C853A5"/>
    <w:rsid w:val="00C922A4"/>
    <w:rsid w:val="00C925BB"/>
    <w:rsid w:val="00C94956"/>
    <w:rsid w:val="00C966F8"/>
    <w:rsid w:val="00C975D4"/>
    <w:rsid w:val="00C9770F"/>
    <w:rsid w:val="00CA1F5A"/>
    <w:rsid w:val="00CB2987"/>
    <w:rsid w:val="00CC36C1"/>
    <w:rsid w:val="00CC4600"/>
    <w:rsid w:val="00CD1EA3"/>
    <w:rsid w:val="00CE10B3"/>
    <w:rsid w:val="00CE2C2A"/>
    <w:rsid w:val="00CE6660"/>
    <w:rsid w:val="00CF01F4"/>
    <w:rsid w:val="00CF117F"/>
    <w:rsid w:val="00CF1A8A"/>
    <w:rsid w:val="00CF32C9"/>
    <w:rsid w:val="00D008BA"/>
    <w:rsid w:val="00D078E7"/>
    <w:rsid w:val="00D13ED3"/>
    <w:rsid w:val="00D176CB"/>
    <w:rsid w:val="00D20B01"/>
    <w:rsid w:val="00D21D9C"/>
    <w:rsid w:val="00D26E59"/>
    <w:rsid w:val="00D31526"/>
    <w:rsid w:val="00D342C2"/>
    <w:rsid w:val="00D44024"/>
    <w:rsid w:val="00D45295"/>
    <w:rsid w:val="00D5289E"/>
    <w:rsid w:val="00D55D12"/>
    <w:rsid w:val="00D60E2B"/>
    <w:rsid w:val="00D71830"/>
    <w:rsid w:val="00D7249A"/>
    <w:rsid w:val="00D72C9C"/>
    <w:rsid w:val="00D73B35"/>
    <w:rsid w:val="00D854E0"/>
    <w:rsid w:val="00D915DE"/>
    <w:rsid w:val="00D94440"/>
    <w:rsid w:val="00D95E90"/>
    <w:rsid w:val="00D97558"/>
    <w:rsid w:val="00DA2959"/>
    <w:rsid w:val="00DA68CE"/>
    <w:rsid w:val="00DB49F4"/>
    <w:rsid w:val="00DB7C03"/>
    <w:rsid w:val="00DC12E6"/>
    <w:rsid w:val="00DC1CFB"/>
    <w:rsid w:val="00DC4349"/>
    <w:rsid w:val="00DC5247"/>
    <w:rsid w:val="00DC54FC"/>
    <w:rsid w:val="00DC5F85"/>
    <w:rsid w:val="00DC761C"/>
    <w:rsid w:val="00DE10DC"/>
    <w:rsid w:val="00DE202C"/>
    <w:rsid w:val="00DE2BC0"/>
    <w:rsid w:val="00DE3969"/>
    <w:rsid w:val="00DE7CBC"/>
    <w:rsid w:val="00E0479F"/>
    <w:rsid w:val="00E12ED6"/>
    <w:rsid w:val="00E263E1"/>
    <w:rsid w:val="00E27FF1"/>
    <w:rsid w:val="00E31CD8"/>
    <w:rsid w:val="00E33BCA"/>
    <w:rsid w:val="00E34294"/>
    <w:rsid w:val="00E34B35"/>
    <w:rsid w:val="00E378EF"/>
    <w:rsid w:val="00E416E3"/>
    <w:rsid w:val="00E42399"/>
    <w:rsid w:val="00E42AD2"/>
    <w:rsid w:val="00E45E43"/>
    <w:rsid w:val="00E47148"/>
    <w:rsid w:val="00E51235"/>
    <w:rsid w:val="00E5751F"/>
    <w:rsid w:val="00E578D4"/>
    <w:rsid w:val="00E624A2"/>
    <w:rsid w:val="00E63E24"/>
    <w:rsid w:val="00E64B34"/>
    <w:rsid w:val="00E706C0"/>
    <w:rsid w:val="00E711B3"/>
    <w:rsid w:val="00E84A63"/>
    <w:rsid w:val="00E864CF"/>
    <w:rsid w:val="00E90EDB"/>
    <w:rsid w:val="00E95FDB"/>
    <w:rsid w:val="00E96C1F"/>
    <w:rsid w:val="00EA37E5"/>
    <w:rsid w:val="00EA5F58"/>
    <w:rsid w:val="00EB1C7A"/>
    <w:rsid w:val="00EB5371"/>
    <w:rsid w:val="00EB7BA3"/>
    <w:rsid w:val="00EC2366"/>
    <w:rsid w:val="00EC6830"/>
    <w:rsid w:val="00ED7D0F"/>
    <w:rsid w:val="00EF1B1B"/>
    <w:rsid w:val="00EF1B44"/>
    <w:rsid w:val="00EF1C80"/>
    <w:rsid w:val="00EF27DA"/>
    <w:rsid w:val="00EF4937"/>
    <w:rsid w:val="00F11D05"/>
    <w:rsid w:val="00F127DB"/>
    <w:rsid w:val="00F14860"/>
    <w:rsid w:val="00F1642B"/>
    <w:rsid w:val="00F16594"/>
    <w:rsid w:val="00F2265C"/>
    <w:rsid w:val="00F27838"/>
    <w:rsid w:val="00F37AF7"/>
    <w:rsid w:val="00F37C32"/>
    <w:rsid w:val="00F4240E"/>
    <w:rsid w:val="00F45DE1"/>
    <w:rsid w:val="00F47359"/>
    <w:rsid w:val="00F63057"/>
    <w:rsid w:val="00F637EA"/>
    <w:rsid w:val="00F6561E"/>
    <w:rsid w:val="00F66C34"/>
    <w:rsid w:val="00F67735"/>
    <w:rsid w:val="00F70568"/>
    <w:rsid w:val="00F72F24"/>
    <w:rsid w:val="00F77079"/>
    <w:rsid w:val="00F81BAE"/>
    <w:rsid w:val="00F8353B"/>
    <w:rsid w:val="00F87B67"/>
    <w:rsid w:val="00FA4349"/>
    <w:rsid w:val="00FA4BD5"/>
    <w:rsid w:val="00FA4FC5"/>
    <w:rsid w:val="00FA66D2"/>
    <w:rsid w:val="00FA781B"/>
    <w:rsid w:val="00FB322D"/>
    <w:rsid w:val="00FB404D"/>
    <w:rsid w:val="00FC2479"/>
    <w:rsid w:val="00FD35C3"/>
    <w:rsid w:val="00FD4219"/>
    <w:rsid w:val="00FD59A7"/>
    <w:rsid w:val="00FD65F6"/>
    <w:rsid w:val="00FE35C5"/>
    <w:rsid w:val="00FE47C0"/>
    <w:rsid w:val="00FE51E3"/>
    <w:rsid w:val="00FF253C"/>
    <w:rsid w:val="00FF32EB"/>
    <w:rsid w:val="00FF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C339"/>
  <w15:chartTrackingRefBased/>
  <w15:docId w15:val="{C7831C5A-D8C6-49B4-AC82-3A438DAA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uiPriority="71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527064"/>
    <w:pPr>
      <w:suppressAutoHyphens/>
    </w:pPr>
    <w:rPr>
      <w:rFonts w:ascii="Cordia New" w:eastAsia="Cordia New" w:hAnsi="Cordia New"/>
      <w:sz w:val="28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ngsanaUPC" w:hAnsi="AngsanaUPC"/>
      <w:b/>
    </w:rPr>
  </w:style>
  <w:style w:type="paragraph" w:styleId="2">
    <w:name w:val="heading 2"/>
    <w:basedOn w:val="a"/>
    <w:next w:val="a"/>
    <w:link w:val="20"/>
    <w:semiHidden/>
    <w:unhideWhenUsed/>
    <w:qFormat/>
    <w:rsid w:val="004B41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semiHidden/>
    <w:unhideWhenUsed/>
    <w:qFormat/>
    <w:rsid w:val="00AB49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4">
    <w:name w:val="heading 4"/>
    <w:basedOn w:val="a"/>
    <w:next w:val="a"/>
    <w:link w:val="40"/>
    <w:semiHidden/>
    <w:unhideWhenUsed/>
    <w:qFormat/>
    <w:rsid w:val="00AB49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0A23F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3z0">
    <w:name w:val="WW8Num3z0"/>
    <w:rPr>
      <w:color w:val="auto"/>
      <w:sz w:val="26"/>
    </w:rPr>
  </w:style>
  <w:style w:type="character" w:customStyle="1" w:styleId="Absatz-Standardschriftart">
    <w:name w:val="Absatz-Standardschriftart"/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Tahoma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a"/>
    <w:pPr>
      <w:suppressLineNumbers/>
    </w:pPr>
    <w:rPr>
      <w:rFonts w:cs="Tahoma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a6">
    <w:name w:val="Body Text Indent"/>
    <w:basedOn w:val="a"/>
    <w:pPr>
      <w:ind w:firstLine="720"/>
    </w:pPr>
    <w:rPr>
      <w:rFonts w:ascii="AngsanaUPC" w:hAnsi="AngsanaUPC"/>
    </w:rPr>
  </w:style>
  <w:style w:type="paragraph" w:styleId="21">
    <w:name w:val="Body Text Indent 2"/>
    <w:basedOn w:val="a"/>
    <w:link w:val="22"/>
    <w:pPr>
      <w:widowControl w:val="0"/>
      <w:tabs>
        <w:tab w:val="left" w:pos="2140"/>
        <w:tab w:val="left" w:pos="2700"/>
        <w:tab w:val="left" w:pos="3260"/>
        <w:tab w:val="left" w:pos="3820"/>
        <w:tab w:val="left" w:pos="4380"/>
        <w:tab w:val="left" w:pos="4940"/>
        <w:tab w:val="left" w:pos="5500"/>
        <w:tab w:val="left" w:pos="6060"/>
        <w:tab w:val="left" w:pos="6620"/>
        <w:tab w:val="left" w:pos="7180"/>
        <w:tab w:val="left" w:pos="7740"/>
        <w:tab w:val="left" w:pos="8300"/>
      </w:tabs>
      <w:ind w:left="1580"/>
    </w:pPr>
    <w:rPr>
      <w:rFonts w:ascii="AngsanaUPC" w:hAnsi="AngsanaUPC"/>
    </w:rPr>
  </w:style>
  <w:style w:type="paragraph" w:styleId="a7">
    <w:name w:val="header"/>
    <w:basedOn w:val="a"/>
    <w:link w:val="a8"/>
    <w:uiPriority w:val="99"/>
    <w:rsid w:val="00CB2987"/>
    <w:pPr>
      <w:tabs>
        <w:tab w:val="center" w:pos="4513"/>
        <w:tab w:val="right" w:pos="9026"/>
      </w:tabs>
    </w:pPr>
  </w:style>
  <w:style w:type="character" w:customStyle="1" w:styleId="a8">
    <w:name w:val="หัวกระดาษ อักขระ"/>
    <w:link w:val="a7"/>
    <w:uiPriority w:val="99"/>
    <w:rsid w:val="00CB2987"/>
    <w:rPr>
      <w:rFonts w:ascii="Cordia New" w:eastAsia="Cordia New" w:hAnsi="Cordia New"/>
      <w:sz w:val="28"/>
    </w:rPr>
  </w:style>
  <w:style w:type="paragraph" w:styleId="a9">
    <w:name w:val="footer"/>
    <w:basedOn w:val="a"/>
    <w:link w:val="aa"/>
    <w:rsid w:val="00CB2987"/>
    <w:pPr>
      <w:tabs>
        <w:tab w:val="center" w:pos="4513"/>
        <w:tab w:val="right" w:pos="9026"/>
      </w:tabs>
    </w:pPr>
  </w:style>
  <w:style w:type="character" w:customStyle="1" w:styleId="aa">
    <w:name w:val="ท้ายกระดาษ อักขระ"/>
    <w:link w:val="a9"/>
    <w:rsid w:val="00CB2987"/>
    <w:rPr>
      <w:rFonts w:ascii="Cordia New" w:eastAsia="Cordia New" w:hAnsi="Cordia New"/>
      <w:sz w:val="28"/>
    </w:rPr>
  </w:style>
  <w:style w:type="paragraph" w:customStyle="1" w:styleId="LightGrid-Accent31">
    <w:name w:val="Light Grid - Accent 31"/>
    <w:basedOn w:val="a"/>
    <w:uiPriority w:val="34"/>
    <w:qFormat/>
    <w:rsid w:val="00B850F8"/>
    <w:pPr>
      <w:ind w:left="720"/>
      <w:contextualSpacing/>
    </w:pPr>
  </w:style>
  <w:style w:type="paragraph" w:customStyle="1" w:styleId="Default">
    <w:name w:val="Default"/>
    <w:rsid w:val="0076455E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CE10B3"/>
  </w:style>
  <w:style w:type="paragraph" w:customStyle="1" w:styleId="MediumGrid1-Accent21">
    <w:name w:val="Medium Grid 1 - Accent 21"/>
    <w:basedOn w:val="a"/>
    <w:uiPriority w:val="34"/>
    <w:qFormat/>
    <w:rsid w:val="00DE2BC0"/>
    <w:pPr>
      <w:ind w:left="720"/>
      <w:contextualSpacing/>
    </w:pPr>
  </w:style>
  <w:style w:type="paragraph" w:styleId="ab">
    <w:name w:val="Balloon Text"/>
    <w:basedOn w:val="a"/>
    <w:link w:val="ac"/>
    <w:rsid w:val="00D008BA"/>
    <w:rPr>
      <w:rFonts w:ascii="Segoe UI" w:hAnsi="Segoe UI"/>
      <w:sz w:val="18"/>
      <w:szCs w:val="22"/>
    </w:rPr>
  </w:style>
  <w:style w:type="character" w:customStyle="1" w:styleId="ac">
    <w:name w:val="ข้อความบอลลูน อักขระ"/>
    <w:link w:val="ab"/>
    <w:rsid w:val="00D008BA"/>
    <w:rPr>
      <w:rFonts w:ascii="Segoe UI" w:eastAsia="Cordia New" w:hAnsi="Segoe UI"/>
      <w:sz w:val="18"/>
      <w:szCs w:val="22"/>
    </w:rPr>
  </w:style>
  <w:style w:type="paragraph" w:styleId="ad">
    <w:name w:val="annotation text"/>
    <w:basedOn w:val="a"/>
    <w:link w:val="ae"/>
    <w:uiPriority w:val="99"/>
    <w:unhideWhenUsed/>
    <w:rsid w:val="00232344"/>
    <w:pPr>
      <w:suppressAutoHyphens w:val="0"/>
    </w:pPr>
    <w:rPr>
      <w:rFonts w:ascii="Times New Roman" w:eastAsia="Times New Roman" w:hAnsi="Times New Roman"/>
      <w:sz w:val="20"/>
      <w:szCs w:val="25"/>
    </w:rPr>
  </w:style>
  <w:style w:type="character" w:customStyle="1" w:styleId="ae">
    <w:name w:val="ข้อความข้อคิดเห็น อักขระ"/>
    <w:link w:val="ad"/>
    <w:uiPriority w:val="99"/>
    <w:rsid w:val="00232344"/>
    <w:rPr>
      <w:szCs w:val="25"/>
    </w:rPr>
  </w:style>
  <w:style w:type="character" w:styleId="af">
    <w:name w:val="annotation reference"/>
    <w:uiPriority w:val="99"/>
    <w:unhideWhenUsed/>
    <w:rsid w:val="00232344"/>
    <w:rPr>
      <w:sz w:val="16"/>
      <w:szCs w:val="16"/>
    </w:rPr>
  </w:style>
  <w:style w:type="table" w:styleId="af0">
    <w:name w:val="Table Grid"/>
    <w:basedOn w:val="a1"/>
    <w:rsid w:val="00F81B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302461"/>
    <w:rPr>
      <w:b/>
      <w:bCs/>
    </w:rPr>
  </w:style>
  <w:style w:type="paragraph" w:styleId="af2">
    <w:name w:val="List Paragraph"/>
    <w:basedOn w:val="a"/>
    <w:uiPriority w:val="63"/>
    <w:qFormat/>
    <w:rsid w:val="00302461"/>
    <w:pPr>
      <w:ind w:left="720"/>
      <w:contextualSpacing/>
    </w:pPr>
  </w:style>
  <w:style w:type="character" w:styleId="af3">
    <w:name w:val="page number"/>
    <w:basedOn w:val="a0"/>
    <w:rsid w:val="001F5379"/>
  </w:style>
  <w:style w:type="character" w:styleId="af4">
    <w:name w:val="Hyperlink"/>
    <w:basedOn w:val="a0"/>
    <w:uiPriority w:val="99"/>
    <w:unhideWhenUsed/>
    <w:rsid w:val="00E64B34"/>
    <w:rPr>
      <w:color w:val="0000FF"/>
      <w:u w:val="single"/>
    </w:rPr>
  </w:style>
  <w:style w:type="paragraph" w:styleId="af5">
    <w:name w:val="Normal (Web)"/>
    <w:basedOn w:val="a"/>
    <w:uiPriority w:val="99"/>
    <w:unhideWhenUsed/>
    <w:rsid w:val="009754F4"/>
    <w:pPr>
      <w:suppressAutoHyphens w:val="0"/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22">
    <w:name w:val="การเยื้องเนื้อความ 2 อักขระ"/>
    <w:basedOn w:val="a0"/>
    <w:link w:val="21"/>
    <w:rsid w:val="00AB4991"/>
    <w:rPr>
      <w:rFonts w:ascii="AngsanaUPC" w:eastAsia="Cordia New" w:hAnsi="AngsanaUPC"/>
      <w:sz w:val="28"/>
      <w:lang w:val="en-US"/>
    </w:rPr>
  </w:style>
  <w:style w:type="character" w:customStyle="1" w:styleId="30">
    <w:name w:val="หัวเรื่อง 3 อักขระ"/>
    <w:basedOn w:val="a0"/>
    <w:link w:val="3"/>
    <w:semiHidden/>
    <w:rsid w:val="00AB4991"/>
    <w:rPr>
      <w:rFonts w:asciiTheme="majorHAnsi" w:eastAsiaTheme="majorEastAsia" w:hAnsiTheme="majorHAnsi" w:cstheme="majorBidi"/>
      <w:color w:val="1F3763" w:themeColor="accent1" w:themeShade="7F"/>
      <w:sz w:val="24"/>
      <w:szCs w:val="30"/>
      <w:lang w:val="en-US"/>
    </w:rPr>
  </w:style>
  <w:style w:type="character" w:customStyle="1" w:styleId="40">
    <w:name w:val="หัวเรื่อง 4 อักขระ"/>
    <w:basedOn w:val="a0"/>
    <w:link w:val="4"/>
    <w:semiHidden/>
    <w:rsid w:val="00AB4991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character" w:styleId="HTML">
    <w:name w:val="HTML Code"/>
    <w:basedOn w:val="a0"/>
    <w:uiPriority w:val="99"/>
    <w:unhideWhenUsed/>
    <w:rsid w:val="00453B80"/>
    <w:rPr>
      <w:rFonts w:ascii="Tahoma" w:eastAsia="Times New Roman" w:hAnsi="Tahoma" w:cs="Tahoma"/>
      <w:sz w:val="20"/>
      <w:szCs w:val="20"/>
    </w:rPr>
  </w:style>
  <w:style w:type="character" w:customStyle="1" w:styleId="50">
    <w:name w:val="หัวเรื่อง 5 อักขระ"/>
    <w:basedOn w:val="a0"/>
    <w:link w:val="5"/>
    <w:semiHidden/>
    <w:rsid w:val="000A23FF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20">
    <w:name w:val="หัวเรื่อง 2 อักขระ"/>
    <w:basedOn w:val="a0"/>
    <w:link w:val="2"/>
    <w:semiHidden/>
    <w:rsid w:val="004B41B2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agcmg">
    <w:name w:val="a_gcmg"/>
    <w:basedOn w:val="a0"/>
    <w:rsid w:val="00834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e95e80-de25-4071-9d42-a7fe77c428d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F094A1190F8F44BC27F3373CDE5197" ma:contentTypeVersion="11" ma:contentTypeDescription="Create a new document." ma:contentTypeScope="" ma:versionID="8f4f5cc8092a1472e4725e7ffb818178">
  <xsd:schema xmlns:xsd="http://www.w3.org/2001/XMLSchema" xmlns:xs="http://www.w3.org/2001/XMLSchema" xmlns:p="http://schemas.microsoft.com/office/2006/metadata/properties" xmlns:ns3="dee95e80-de25-4071-9d42-a7fe77c428d8" targetNamespace="http://schemas.microsoft.com/office/2006/metadata/properties" ma:root="true" ma:fieldsID="45771f11bb8db77d67541ffdb9a4b959" ns3:_="">
    <xsd:import namespace="dee95e80-de25-4071-9d42-a7fe77c428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95e80-de25-4071-9d42-a7fe77c428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47FA-A3B8-42C5-A076-1312A427D08C}">
  <ds:schemaRefs>
    <ds:schemaRef ds:uri="http://schemas.microsoft.com/office/2006/metadata/properties"/>
    <ds:schemaRef ds:uri="http://schemas.microsoft.com/office/infopath/2007/PartnerControls"/>
    <ds:schemaRef ds:uri="dee95e80-de25-4071-9d42-a7fe77c428d8"/>
  </ds:schemaRefs>
</ds:datastoreItem>
</file>

<file path=customXml/itemProps2.xml><?xml version="1.0" encoding="utf-8"?>
<ds:datastoreItem xmlns:ds="http://schemas.openxmlformats.org/officeDocument/2006/customXml" ds:itemID="{6629C934-60BB-4636-B995-0F84A0B89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e95e80-de25-4071-9d42-a7fe77c428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68A985-071F-4CED-88D0-AD233706CF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50E9CA-CF0C-4A80-B644-100CAE754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20</Pages>
  <Words>3942</Words>
  <Characters>22475</Characters>
  <Application>Microsoft Office Word</Application>
  <DocSecurity>0</DocSecurity>
  <Lines>187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(หน้าปก)</vt:lpstr>
      <vt:lpstr>(หน้าปก)</vt:lpstr>
    </vt:vector>
  </TitlesOfParts>
  <Company>KMUTT</Company>
  <LinksUpToDate>false</LinksUpToDate>
  <CharactersWithSpaces>26365</CharactersWithSpaces>
  <SharedDoc>false</SharedDoc>
  <HLinks>
    <vt:vector size="6" baseType="variant">
      <vt:variant>
        <vt:i4>4325393</vt:i4>
      </vt:variant>
      <vt:variant>
        <vt:i4>0</vt:i4>
      </vt:variant>
      <vt:variant>
        <vt:i4>0</vt:i4>
      </vt:variant>
      <vt:variant>
        <vt:i4>5</vt:i4>
      </vt:variant>
      <vt:variant>
        <vt:lpwstr>https://sustainable.kmutt.ac.th/sdgs/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(หน้าปก)</dc:title>
  <dc:subject/>
  <dc:creator>IT</dc:creator>
  <cp:keywords/>
  <dc:description/>
  <cp:lastModifiedBy>CHARANA SUKROT</cp:lastModifiedBy>
  <cp:revision>81</cp:revision>
  <cp:lastPrinted>2026-09-05T10:28:00Z</cp:lastPrinted>
  <dcterms:created xsi:type="dcterms:W3CDTF">2026-08-14T11:33:00Z</dcterms:created>
  <dcterms:modified xsi:type="dcterms:W3CDTF">2026-10-02T03:49:00Z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0x0101000FF094A1190F8F44BC27F3373CDE5197</vt:lpwstr>
  </property>
</Properties>
</file>